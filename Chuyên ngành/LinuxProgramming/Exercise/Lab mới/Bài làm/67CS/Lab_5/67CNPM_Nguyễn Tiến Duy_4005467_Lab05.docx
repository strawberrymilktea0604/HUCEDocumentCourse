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647D78" w14:textId="77777777" w:rsidR="000B471A" w:rsidRDefault="000B471A">
      <w:pPr>
        <w:spacing w:before="120"/>
        <w:rPr>
          <w:sz w:val="26"/>
          <w:szCs w:val="26"/>
        </w:rPr>
      </w:pPr>
      <w:r>
        <w:rPr>
          <w:sz w:val="26"/>
          <w:szCs w:val="26"/>
        </w:rPr>
        <w:t>Hãy sử dụng các cơ chế định hướng lại vào/ra và pipe của Linux để thực hiện các nhiệm vụ sau:</w:t>
      </w:r>
    </w:p>
    <w:p w14:paraId="4B2E318B" w14:textId="77777777" w:rsidR="000B471A" w:rsidRDefault="000B471A">
      <w:pPr>
        <w:spacing w:before="120"/>
        <w:rPr>
          <w:sz w:val="26"/>
          <w:szCs w:val="26"/>
        </w:rPr>
      </w:pPr>
      <w:r>
        <w:rPr>
          <w:sz w:val="26"/>
          <w:szCs w:val="26"/>
        </w:rPr>
        <w:t xml:space="preserve">1 Tạo ra ba </w:t>
      </w:r>
      <w:r>
        <w:rPr>
          <w:i/>
          <w:sz w:val="26"/>
          <w:szCs w:val="26"/>
        </w:rPr>
        <w:t>tệp</w:t>
      </w:r>
      <w:r>
        <w:rPr>
          <w:sz w:val="26"/>
          <w:szCs w:val="26"/>
        </w:rPr>
        <w:t xml:space="preserve"> có nội dung là tên và thuộc tính của </w:t>
      </w:r>
      <w:r>
        <w:rPr>
          <w:i/>
          <w:sz w:val="26"/>
          <w:szCs w:val="26"/>
        </w:rPr>
        <w:t>các thư mục và tệp có trong  các thư mục: /etc, /dev, /bin.</w:t>
      </w:r>
      <w:r>
        <w:rPr>
          <w:sz w:val="26"/>
          <w:szCs w:val="26"/>
        </w:rPr>
        <w:t xml:space="preserve"> Ghép 3 tệp </w:t>
      </w:r>
      <w:proofErr w:type="spellStart"/>
      <w:r>
        <w:rPr>
          <w:sz w:val="26"/>
          <w:szCs w:val="26"/>
        </w:rPr>
        <w:t>làm</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vùng</w:t>
      </w:r>
      <w:proofErr w:type="spellEnd"/>
      <w:r>
        <w:rPr>
          <w:sz w:val="26"/>
          <w:szCs w:val="26"/>
        </w:rPr>
        <w:t xml:space="preserve"> </w:t>
      </w:r>
      <w:proofErr w:type="spellStart"/>
      <w:r>
        <w:rPr>
          <w:sz w:val="26"/>
          <w:szCs w:val="26"/>
        </w:rPr>
        <w:t>mỗi</w:t>
      </w:r>
      <w:proofErr w:type="spellEnd"/>
      <w:r>
        <w:rPr>
          <w:sz w:val="26"/>
          <w:szCs w:val="26"/>
        </w:rPr>
        <w:t xml:space="preserve"> </w:t>
      </w:r>
      <w:proofErr w:type="spellStart"/>
      <w:r>
        <w:rPr>
          <w:sz w:val="26"/>
          <w:szCs w:val="26"/>
        </w:rPr>
        <w:t>tệp</w:t>
      </w:r>
      <w:proofErr w:type="spellEnd"/>
      <w:r>
        <w:rPr>
          <w:sz w:val="26"/>
          <w:szCs w:val="26"/>
        </w:rPr>
        <w:t>.</w:t>
      </w:r>
    </w:p>
    <w:p w14:paraId="6DB6C06A" w14:textId="7BF21886" w:rsidR="006F6191" w:rsidRDefault="006F6191">
      <w:pPr>
        <w:spacing w:before="120"/>
        <w:rPr>
          <w:sz w:val="26"/>
          <w:szCs w:val="26"/>
        </w:rPr>
      </w:pPr>
      <w:r>
        <w:rPr>
          <w:noProof/>
        </w:rPr>
        <w:drawing>
          <wp:inline distT="0" distB="0" distL="0" distR="0" wp14:anchorId="7468C66E" wp14:editId="6A31B742">
            <wp:extent cx="5274310" cy="542925"/>
            <wp:effectExtent l="0" t="0" r="2540" b="9525"/>
            <wp:docPr id="127470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42925"/>
                    </a:xfrm>
                    <a:prstGeom prst="rect">
                      <a:avLst/>
                    </a:prstGeom>
                    <a:noFill/>
                    <a:ln>
                      <a:noFill/>
                    </a:ln>
                  </pic:spPr>
                </pic:pic>
              </a:graphicData>
            </a:graphic>
          </wp:inline>
        </w:drawing>
      </w:r>
    </w:p>
    <w:p w14:paraId="462F903D" w14:textId="77777777" w:rsidR="000B471A" w:rsidRDefault="000B471A">
      <w:pPr>
        <w:spacing w:before="120"/>
        <w:rPr>
          <w:sz w:val="26"/>
          <w:szCs w:val="26"/>
        </w:rPr>
      </w:pPr>
      <w:r>
        <w:rPr>
          <w:sz w:val="26"/>
          <w:szCs w:val="26"/>
        </w:rPr>
        <w:t>2 Đếm số lượng tệp và thư mục trong một thư mục (Vi du: ~)</w:t>
      </w:r>
    </w:p>
    <w:p w14:paraId="74FEA949" w14:textId="151BBB04" w:rsidR="006F6191" w:rsidRDefault="006F6191">
      <w:pPr>
        <w:spacing w:before="120"/>
        <w:rPr>
          <w:sz w:val="26"/>
          <w:szCs w:val="26"/>
        </w:rPr>
      </w:pPr>
      <w:r>
        <w:rPr>
          <w:noProof/>
        </w:rPr>
        <w:drawing>
          <wp:inline distT="0" distB="0" distL="0" distR="0" wp14:anchorId="63E2479E" wp14:editId="7B19EA1A">
            <wp:extent cx="5274310" cy="1565275"/>
            <wp:effectExtent l="0" t="0" r="2540" b="0"/>
            <wp:docPr id="15607520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52063" name="Picture 1" descr="A screenshot of a computer program&#10;&#10;AI-generated content may be incorrect."/>
                    <pic:cNvPicPr/>
                  </pic:nvPicPr>
                  <pic:blipFill>
                    <a:blip r:embed="rId8"/>
                    <a:stretch>
                      <a:fillRect/>
                    </a:stretch>
                  </pic:blipFill>
                  <pic:spPr>
                    <a:xfrm>
                      <a:off x="0" y="0"/>
                      <a:ext cx="5274310" cy="1565275"/>
                    </a:xfrm>
                    <a:prstGeom prst="rect">
                      <a:avLst/>
                    </a:prstGeom>
                  </pic:spPr>
                </pic:pic>
              </a:graphicData>
            </a:graphic>
          </wp:inline>
        </w:drawing>
      </w:r>
    </w:p>
    <w:p w14:paraId="29BD5FD5" w14:textId="77777777" w:rsidR="000B471A" w:rsidRDefault="000B471A">
      <w:pPr>
        <w:spacing w:before="120"/>
        <w:rPr>
          <w:sz w:val="26"/>
          <w:szCs w:val="26"/>
        </w:rPr>
      </w:pPr>
      <w:r>
        <w:rPr>
          <w:sz w:val="26"/>
          <w:szCs w:val="26"/>
        </w:rPr>
        <w:t xml:space="preserve">3 </w:t>
      </w:r>
      <w:proofErr w:type="gramStart"/>
      <w:r>
        <w:rPr>
          <w:sz w:val="26"/>
          <w:szCs w:val="26"/>
        </w:rPr>
        <w:t>Đếm số lượng thư mục con của một thư mục</w:t>
      </w:r>
      <w:proofErr w:type="gramEnd"/>
      <w:r>
        <w:rPr>
          <w:sz w:val="26"/>
          <w:szCs w:val="26"/>
        </w:rPr>
        <w:t xml:space="preserve"> (Vi du: ~)</w:t>
      </w:r>
    </w:p>
    <w:p w14:paraId="4E53C03A" w14:textId="5269C1FB" w:rsidR="006F6191" w:rsidRDefault="00F07B8B">
      <w:pPr>
        <w:spacing w:before="120"/>
        <w:rPr>
          <w:sz w:val="26"/>
          <w:szCs w:val="26"/>
        </w:rPr>
      </w:pPr>
      <w:r>
        <w:rPr>
          <w:noProof/>
        </w:rPr>
        <w:drawing>
          <wp:inline distT="0" distB="0" distL="0" distR="0" wp14:anchorId="3E43A3E8" wp14:editId="4EE25902">
            <wp:extent cx="5274310" cy="381635"/>
            <wp:effectExtent l="0" t="0" r="2540" b="0"/>
            <wp:docPr id="581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9897" name=""/>
                    <pic:cNvPicPr/>
                  </pic:nvPicPr>
                  <pic:blipFill>
                    <a:blip r:embed="rId9"/>
                    <a:stretch>
                      <a:fillRect/>
                    </a:stretch>
                  </pic:blipFill>
                  <pic:spPr>
                    <a:xfrm>
                      <a:off x="0" y="0"/>
                      <a:ext cx="5274310" cy="381635"/>
                    </a:xfrm>
                    <a:prstGeom prst="rect">
                      <a:avLst/>
                    </a:prstGeom>
                  </pic:spPr>
                </pic:pic>
              </a:graphicData>
            </a:graphic>
          </wp:inline>
        </w:drawing>
      </w:r>
    </w:p>
    <w:p w14:paraId="611248E4" w14:textId="77777777" w:rsidR="000B471A" w:rsidRDefault="000B471A">
      <w:pPr>
        <w:spacing w:before="120"/>
        <w:rPr>
          <w:sz w:val="26"/>
          <w:szCs w:val="26"/>
        </w:rPr>
      </w:pPr>
      <w:r>
        <w:rPr>
          <w:sz w:val="26"/>
          <w:szCs w:val="26"/>
        </w:rPr>
        <w:t xml:space="preserve">4 Cho một tệp văn bản, hãy in ra dòng thứ n bất kỳ của tệp và </w:t>
      </w:r>
      <w:proofErr w:type="spellStart"/>
      <w:r>
        <w:rPr>
          <w:sz w:val="26"/>
          <w:szCs w:val="26"/>
        </w:rPr>
        <w:t>đếm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dòng</w:t>
      </w:r>
      <w:proofErr w:type="spellEnd"/>
      <w:r>
        <w:rPr>
          <w:sz w:val="26"/>
          <w:szCs w:val="26"/>
        </w:rPr>
        <w:t xml:space="preserve"> </w:t>
      </w:r>
      <w:proofErr w:type="spellStart"/>
      <w:r>
        <w:rPr>
          <w:sz w:val="26"/>
          <w:szCs w:val="26"/>
        </w:rPr>
        <w:t>này</w:t>
      </w:r>
      <w:proofErr w:type="spellEnd"/>
    </w:p>
    <w:p w14:paraId="5C9F7433" w14:textId="20DA3475" w:rsidR="005A17A3" w:rsidRDefault="005A17A3">
      <w:pPr>
        <w:spacing w:before="120"/>
        <w:rPr>
          <w:sz w:val="26"/>
          <w:szCs w:val="26"/>
        </w:rPr>
      </w:pPr>
      <w:r>
        <w:rPr>
          <w:noProof/>
        </w:rPr>
        <w:drawing>
          <wp:inline distT="0" distB="0" distL="0" distR="0" wp14:anchorId="6E1B2D77" wp14:editId="7055511C">
            <wp:extent cx="3419475" cy="1343025"/>
            <wp:effectExtent l="0" t="0" r="9525" b="9525"/>
            <wp:docPr id="683006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6333" name="Picture 1" descr="A screenshot of a computer&#10;&#10;AI-generated content may be incorrect."/>
                    <pic:cNvPicPr/>
                  </pic:nvPicPr>
                  <pic:blipFill>
                    <a:blip r:embed="rId10"/>
                    <a:stretch>
                      <a:fillRect/>
                    </a:stretch>
                  </pic:blipFill>
                  <pic:spPr>
                    <a:xfrm>
                      <a:off x="0" y="0"/>
                      <a:ext cx="3419475" cy="1343025"/>
                    </a:xfrm>
                    <a:prstGeom prst="rect">
                      <a:avLst/>
                    </a:prstGeom>
                  </pic:spPr>
                </pic:pic>
              </a:graphicData>
            </a:graphic>
          </wp:inline>
        </w:drawing>
      </w:r>
    </w:p>
    <w:p w14:paraId="0E82991B" w14:textId="2883A16D" w:rsidR="007C79FF" w:rsidRDefault="007C79FF">
      <w:pPr>
        <w:spacing w:before="120"/>
        <w:rPr>
          <w:sz w:val="26"/>
          <w:szCs w:val="26"/>
        </w:rPr>
      </w:pPr>
      <w:r>
        <w:rPr>
          <w:sz w:val="26"/>
          <w:szCs w:val="26"/>
        </w:rPr>
        <w:t xml:space="preserve">In </w:t>
      </w:r>
      <w:proofErr w:type="spellStart"/>
      <w:r>
        <w:rPr>
          <w:sz w:val="26"/>
          <w:szCs w:val="26"/>
        </w:rPr>
        <w:t>ra</w:t>
      </w:r>
      <w:proofErr w:type="spellEnd"/>
      <w:r>
        <w:rPr>
          <w:sz w:val="26"/>
          <w:szCs w:val="26"/>
        </w:rPr>
        <w:t xml:space="preserve"> </w:t>
      </w:r>
      <w:proofErr w:type="spellStart"/>
      <w:r>
        <w:rPr>
          <w:sz w:val="26"/>
          <w:szCs w:val="26"/>
        </w:rPr>
        <w:t>dòng</w:t>
      </w:r>
      <w:proofErr w:type="spellEnd"/>
      <w:r>
        <w:rPr>
          <w:sz w:val="26"/>
          <w:szCs w:val="26"/>
        </w:rPr>
        <w:t xml:space="preserve"> </w:t>
      </w:r>
      <w:proofErr w:type="spellStart"/>
      <w:r>
        <w:rPr>
          <w:sz w:val="26"/>
          <w:szCs w:val="26"/>
        </w:rPr>
        <w:t>thứ</w:t>
      </w:r>
      <w:proofErr w:type="spellEnd"/>
      <w:r>
        <w:rPr>
          <w:sz w:val="26"/>
          <w:szCs w:val="26"/>
        </w:rPr>
        <w:t xml:space="preserve"> n:</w:t>
      </w:r>
    </w:p>
    <w:p w14:paraId="1C5F19E6" w14:textId="71D56CC9" w:rsidR="005A17A3" w:rsidRDefault="007C79FF">
      <w:pPr>
        <w:spacing w:before="120"/>
        <w:rPr>
          <w:sz w:val="26"/>
          <w:szCs w:val="26"/>
        </w:rPr>
      </w:pPr>
      <w:r>
        <w:rPr>
          <w:noProof/>
        </w:rPr>
        <w:drawing>
          <wp:inline distT="0" distB="0" distL="0" distR="0" wp14:anchorId="23BB42F2" wp14:editId="1FB393E3">
            <wp:extent cx="5274310" cy="800735"/>
            <wp:effectExtent l="0" t="0" r="2540" b="0"/>
            <wp:docPr id="2005890122" name="Picture 1" descr="A group of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0122" name="Picture 1" descr="A group of black and blue text&#10;&#10;AI-generated content may be incorrect."/>
                    <pic:cNvPicPr/>
                  </pic:nvPicPr>
                  <pic:blipFill>
                    <a:blip r:embed="rId11"/>
                    <a:stretch>
                      <a:fillRect/>
                    </a:stretch>
                  </pic:blipFill>
                  <pic:spPr>
                    <a:xfrm>
                      <a:off x="0" y="0"/>
                      <a:ext cx="5274310" cy="800735"/>
                    </a:xfrm>
                    <a:prstGeom prst="rect">
                      <a:avLst/>
                    </a:prstGeom>
                  </pic:spPr>
                </pic:pic>
              </a:graphicData>
            </a:graphic>
          </wp:inline>
        </w:drawing>
      </w:r>
    </w:p>
    <w:p w14:paraId="63A3707B" w14:textId="62FECFB1" w:rsidR="007C79FF" w:rsidRDefault="007C79FF">
      <w:pPr>
        <w:spacing w:before="120"/>
        <w:rPr>
          <w:sz w:val="26"/>
          <w:szCs w:val="26"/>
        </w:rPr>
      </w:pPr>
      <w:proofErr w:type="spellStart"/>
      <w:r>
        <w:rPr>
          <w:sz w:val="26"/>
          <w:szCs w:val="26"/>
        </w:rPr>
        <w:t>Đếm</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từ</w:t>
      </w:r>
      <w:proofErr w:type="spellEnd"/>
      <w:r>
        <w:rPr>
          <w:sz w:val="26"/>
          <w:szCs w:val="26"/>
        </w:rPr>
        <w:t>:</w:t>
      </w:r>
    </w:p>
    <w:p w14:paraId="1F380791" w14:textId="1A58558C" w:rsidR="007C79FF" w:rsidRDefault="007C79FF">
      <w:pPr>
        <w:spacing w:before="120"/>
        <w:rPr>
          <w:sz w:val="26"/>
          <w:szCs w:val="26"/>
        </w:rPr>
      </w:pPr>
      <w:r>
        <w:rPr>
          <w:noProof/>
        </w:rPr>
        <w:drawing>
          <wp:inline distT="0" distB="0" distL="0" distR="0" wp14:anchorId="49D69E65" wp14:editId="0B3E5900">
            <wp:extent cx="5274310" cy="503555"/>
            <wp:effectExtent l="0" t="0" r="2540" b="0"/>
            <wp:docPr id="6981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0822" name=""/>
                    <pic:cNvPicPr/>
                  </pic:nvPicPr>
                  <pic:blipFill>
                    <a:blip r:embed="rId12"/>
                    <a:stretch>
                      <a:fillRect/>
                    </a:stretch>
                  </pic:blipFill>
                  <pic:spPr>
                    <a:xfrm>
                      <a:off x="0" y="0"/>
                      <a:ext cx="5274310" cy="503555"/>
                    </a:xfrm>
                    <a:prstGeom prst="rect">
                      <a:avLst/>
                    </a:prstGeom>
                  </pic:spPr>
                </pic:pic>
              </a:graphicData>
            </a:graphic>
          </wp:inline>
        </w:drawing>
      </w:r>
    </w:p>
    <w:p w14:paraId="15833CDB" w14:textId="77777777" w:rsidR="000B471A" w:rsidRDefault="000B471A">
      <w:pPr>
        <w:spacing w:before="120"/>
        <w:rPr>
          <w:sz w:val="26"/>
          <w:szCs w:val="26"/>
        </w:rPr>
      </w:pPr>
      <w:r>
        <w:rPr>
          <w:sz w:val="26"/>
          <w:szCs w:val="26"/>
        </w:rPr>
        <w:t xml:space="preserve">6 Liệt kê sự khác nhau về tên tệp trong hai thư mục bất kỳ (sử dụng lệnh </w:t>
      </w:r>
      <w:r>
        <w:rPr>
          <w:b/>
          <w:bCs/>
          <w:sz w:val="26"/>
          <w:szCs w:val="26"/>
        </w:rPr>
        <w:t>diff</w:t>
      </w:r>
      <w:r>
        <w:rPr>
          <w:sz w:val="26"/>
          <w:szCs w:val="26"/>
        </w:rPr>
        <w:t>)</w:t>
      </w:r>
    </w:p>
    <w:p w14:paraId="47423EA4" w14:textId="57E7A6BB" w:rsidR="005057BD" w:rsidRDefault="005057BD">
      <w:pPr>
        <w:spacing w:before="120"/>
        <w:rPr>
          <w:sz w:val="26"/>
          <w:szCs w:val="26"/>
        </w:rPr>
      </w:pPr>
      <w:r>
        <w:rPr>
          <w:noProof/>
        </w:rPr>
        <w:lastRenderedPageBreak/>
        <w:drawing>
          <wp:inline distT="0" distB="0" distL="0" distR="0" wp14:anchorId="6CF4296D" wp14:editId="40359D49">
            <wp:extent cx="5274310" cy="1475740"/>
            <wp:effectExtent l="0" t="0" r="2540" b="0"/>
            <wp:docPr id="209249852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8526" name="Picture 1" descr="A computer code with text&#10;&#10;AI-generated content may be incorrect."/>
                    <pic:cNvPicPr/>
                  </pic:nvPicPr>
                  <pic:blipFill>
                    <a:blip r:embed="rId13"/>
                    <a:stretch>
                      <a:fillRect/>
                    </a:stretch>
                  </pic:blipFill>
                  <pic:spPr>
                    <a:xfrm>
                      <a:off x="0" y="0"/>
                      <a:ext cx="5274310" cy="1475740"/>
                    </a:xfrm>
                    <a:prstGeom prst="rect">
                      <a:avLst/>
                    </a:prstGeom>
                  </pic:spPr>
                </pic:pic>
              </a:graphicData>
            </a:graphic>
          </wp:inline>
        </w:drawing>
      </w:r>
    </w:p>
    <w:p w14:paraId="66C251DB" w14:textId="77777777" w:rsidR="000B471A" w:rsidRDefault="000B471A">
      <w:pPr>
        <w:spacing w:before="120"/>
        <w:rPr>
          <w:sz w:val="26"/>
          <w:szCs w:val="26"/>
        </w:rPr>
      </w:pPr>
      <w:r>
        <w:rPr>
          <w:sz w:val="26"/>
          <w:szCs w:val="26"/>
        </w:rPr>
        <w:t xml:space="preserve">7 Hãy đếm tổng số </w:t>
      </w:r>
      <w:proofErr w:type="spellStart"/>
      <w:r>
        <w:rPr>
          <w:sz w:val="26"/>
          <w:szCs w:val="26"/>
        </w:rPr>
        <w:t>tiến</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p>
    <w:p w14:paraId="1EB62B56" w14:textId="5067FEA5" w:rsidR="005057BD" w:rsidRDefault="005057BD">
      <w:pPr>
        <w:spacing w:before="120"/>
        <w:rPr>
          <w:sz w:val="26"/>
          <w:szCs w:val="26"/>
        </w:rPr>
      </w:pPr>
      <w:r>
        <w:rPr>
          <w:noProof/>
        </w:rPr>
        <w:drawing>
          <wp:inline distT="0" distB="0" distL="0" distR="0" wp14:anchorId="40A0EA91" wp14:editId="7853825B">
            <wp:extent cx="4095750" cy="428625"/>
            <wp:effectExtent l="0" t="0" r="0" b="9525"/>
            <wp:docPr id="150030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03006" name=""/>
                    <pic:cNvPicPr/>
                  </pic:nvPicPr>
                  <pic:blipFill>
                    <a:blip r:embed="rId14"/>
                    <a:stretch>
                      <a:fillRect/>
                    </a:stretch>
                  </pic:blipFill>
                  <pic:spPr>
                    <a:xfrm>
                      <a:off x="0" y="0"/>
                      <a:ext cx="4095750" cy="428625"/>
                    </a:xfrm>
                    <a:prstGeom prst="rect">
                      <a:avLst/>
                    </a:prstGeom>
                  </pic:spPr>
                </pic:pic>
              </a:graphicData>
            </a:graphic>
          </wp:inline>
        </w:drawing>
      </w:r>
    </w:p>
    <w:p w14:paraId="47CB3685" w14:textId="77777777" w:rsidR="000B471A" w:rsidRDefault="000B471A">
      <w:pPr>
        <w:spacing w:before="120"/>
        <w:rPr>
          <w:sz w:val="26"/>
          <w:szCs w:val="26"/>
        </w:rPr>
      </w:pPr>
      <w:r>
        <w:rPr>
          <w:sz w:val="26"/>
          <w:szCs w:val="26"/>
        </w:rPr>
        <w:t xml:space="preserve">8 In ra số tệp tin trong hệ thống mà em có thể xem được vào trong file icansee.txt trong thư mục cá nhân. In ra các thư mục mà em không truy cập được vào file cannotsee.txt </w:t>
      </w:r>
      <w:proofErr w:type="spellStart"/>
      <w:r>
        <w:rPr>
          <w:sz w:val="26"/>
          <w:szCs w:val="26"/>
        </w:rPr>
        <w:t>trong</w:t>
      </w:r>
      <w:proofErr w:type="spellEnd"/>
      <w:r>
        <w:rPr>
          <w:sz w:val="26"/>
          <w:szCs w:val="26"/>
        </w:rPr>
        <w:t xml:space="preserve"> </w:t>
      </w:r>
      <w:proofErr w:type="spellStart"/>
      <w:r>
        <w:rPr>
          <w:sz w:val="26"/>
          <w:szCs w:val="26"/>
        </w:rPr>
        <w:t>thư</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cá</w:t>
      </w:r>
      <w:proofErr w:type="spellEnd"/>
      <w:r>
        <w:rPr>
          <w:sz w:val="26"/>
          <w:szCs w:val="26"/>
        </w:rPr>
        <w:t xml:space="preserve"> </w:t>
      </w:r>
      <w:proofErr w:type="spellStart"/>
      <w:r>
        <w:rPr>
          <w:sz w:val="26"/>
          <w:szCs w:val="26"/>
        </w:rPr>
        <w:t>nhân</w:t>
      </w:r>
      <w:proofErr w:type="spellEnd"/>
      <w:r>
        <w:rPr>
          <w:sz w:val="26"/>
          <w:szCs w:val="26"/>
        </w:rPr>
        <w:t>.</w:t>
      </w:r>
    </w:p>
    <w:p w14:paraId="5DC921B9" w14:textId="1D492079" w:rsidR="00AC4185" w:rsidRDefault="00B61EBB">
      <w:pPr>
        <w:spacing w:before="120"/>
        <w:rPr>
          <w:sz w:val="26"/>
          <w:szCs w:val="26"/>
        </w:rPr>
      </w:pPr>
      <w:r>
        <w:rPr>
          <w:noProof/>
        </w:rPr>
        <w:drawing>
          <wp:inline distT="0" distB="0" distL="0" distR="0" wp14:anchorId="196F86D2" wp14:editId="278D03A2">
            <wp:extent cx="5274310" cy="2493645"/>
            <wp:effectExtent l="0" t="0" r="2540" b="1905"/>
            <wp:docPr id="21390462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6208" name="Picture 1" descr="A screen shot of a computer&#10;&#10;AI-generated content may be incorrect."/>
                    <pic:cNvPicPr/>
                  </pic:nvPicPr>
                  <pic:blipFill>
                    <a:blip r:embed="rId15"/>
                    <a:stretch>
                      <a:fillRect/>
                    </a:stretch>
                  </pic:blipFill>
                  <pic:spPr>
                    <a:xfrm>
                      <a:off x="0" y="0"/>
                      <a:ext cx="5274310" cy="2493645"/>
                    </a:xfrm>
                    <a:prstGeom prst="rect">
                      <a:avLst/>
                    </a:prstGeom>
                  </pic:spPr>
                </pic:pic>
              </a:graphicData>
            </a:graphic>
          </wp:inline>
        </w:drawing>
      </w:r>
    </w:p>
    <w:p w14:paraId="5F02021A" w14:textId="5D75F937" w:rsidR="00B61EBB" w:rsidRDefault="00B61EBB">
      <w:pPr>
        <w:spacing w:before="120"/>
        <w:rPr>
          <w:sz w:val="26"/>
          <w:szCs w:val="26"/>
        </w:rPr>
      </w:pPr>
      <w:r>
        <w:rPr>
          <w:noProof/>
        </w:rPr>
        <w:drawing>
          <wp:inline distT="0" distB="0" distL="0" distR="0" wp14:anchorId="11E6954A" wp14:editId="46C211ED">
            <wp:extent cx="5181600" cy="1676400"/>
            <wp:effectExtent l="0" t="0" r="0" b="0"/>
            <wp:docPr id="855189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9860" name="Picture 1" descr="A screenshot of a computer&#10;&#10;AI-generated content may be incorrect."/>
                    <pic:cNvPicPr/>
                  </pic:nvPicPr>
                  <pic:blipFill>
                    <a:blip r:embed="rId16"/>
                    <a:stretch>
                      <a:fillRect/>
                    </a:stretch>
                  </pic:blipFill>
                  <pic:spPr>
                    <a:xfrm>
                      <a:off x="0" y="0"/>
                      <a:ext cx="5181600" cy="1676400"/>
                    </a:xfrm>
                    <a:prstGeom prst="rect">
                      <a:avLst/>
                    </a:prstGeom>
                  </pic:spPr>
                </pic:pic>
              </a:graphicData>
            </a:graphic>
          </wp:inline>
        </w:drawing>
      </w:r>
    </w:p>
    <w:p w14:paraId="6E03152C" w14:textId="53551840" w:rsidR="00B61EBB" w:rsidRDefault="00B61EBB">
      <w:pPr>
        <w:spacing w:before="120"/>
        <w:rPr>
          <w:sz w:val="26"/>
          <w:szCs w:val="26"/>
        </w:rPr>
      </w:pPr>
      <w:r>
        <w:rPr>
          <w:noProof/>
        </w:rPr>
        <w:drawing>
          <wp:inline distT="0" distB="0" distL="0" distR="0" wp14:anchorId="02902173" wp14:editId="37A378D2">
            <wp:extent cx="5274310" cy="202565"/>
            <wp:effectExtent l="0" t="0" r="2540" b="6985"/>
            <wp:docPr id="7274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11337" name=""/>
                    <pic:cNvPicPr/>
                  </pic:nvPicPr>
                  <pic:blipFill>
                    <a:blip r:embed="rId17"/>
                    <a:stretch>
                      <a:fillRect/>
                    </a:stretch>
                  </pic:blipFill>
                  <pic:spPr>
                    <a:xfrm>
                      <a:off x="0" y="0"/>
                      <a:ext cx="5274310" cy="202565"/>
                    </a:xfrm>
                    <a:prstGeom prst="rect">
                      <a:avLst/>
                    </a:prstGeom>
                  </pic:spPr>
                </pic:pic>
              </a:graphicData>
            </a:graphic>
          </wp:inline>
        </w:drawing>
      </w:r>
    </w:p>
    <w:p w14:paraId="2F5455A7" w14:textId="6C85DC34" w:rsidR="00B61EBB" w:rsidRDefault="00B61EBB">
      <w:pPr>
        <w:spacing w:before="120"/>
        <w:rPr>
          <w:sz w:val="26"/>
          <w:szCs w:val="26"/>
        </w:rPr>
      </w:pPr>
      <w:r>
        <w:rPr>
          <w:noProof/>
        </w:rPr>
        <w:drawing>
          <wp:inline distT="0" distB="0" distL="0" distR="0" wp14:anchorId="665DA9D4" wp14:editId="32491C6F">
            <wp:extent cx="4133850" cy="438150"/>
            <wp:effectExtent l="0" t="0" r="0" b="0"/>
            <wp:docPr id="70212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20485" name=""/>
                    <pic:cNvPicPr/>
                  </pic:nvPicPr>
                  <pic:blipFill>
                    <a:blip r:embed="rId18"/>
                    <a:stretch>
                      <a:fillRect/>
                    </a:stretch>
                  </pic:blipFill>
                  <pic:spPr>
                    <a:xfrm>
                      <a:off x="0" y="0"/>
                      <a:ext cx="4133850" cy="438150"/>
                    </a:xfrm>
                    <a:prstGeom prst="rect">
                      <a:avLst/>
                    </a:prstGeom>
                  </pic:spPr>
                </pic:pic>
              </a:graphicData>
            </a:graphic>
          </wp:inline>
        </w:drawing>
      </w:r>
    </w:p>
    <w:p w14:paraId="59F75EBC" w14:textId="77777777" w:rsidR="000B471A" w:rsidRDefault="000B471A">
      <w:pPr>
        <w:spacing w:before="120"/>
        <w:rPr>
          <w:sz w:val="26"/>
          <w:szCs w:val="26"/>
        </w:rPr>
      </w:pPr>
      <w:r>
        <w:rPr>
          <w:sz w:val="26"/>
          <w:szCs w:val="26"/>
        </w:rPr>
        <w:t xml:space="preserve">9 Đếm số tiến trình được sinh </w:t>
      </w:r>
      <w:proofErr w:type="spellStart"/>
      <w:r>
        <w:rPr>
          <w:sz w:val="26"/>
          <w:szCs w:val="26"/>
        </w:rPr>
        <w:t>ra</w:t>
      </w:r>
      <w:proofErr w:type="spellEnd"/>
      <w:r>
        <w:rPr>
          <w:sz w:val="26"/>
          <w:szCs w:val="26"/>
        </w:rPr>
        <w:t xml:space="preserve"> </w:t>
      </w:r>
      <w:proofErr w:type="spellStart"/>
      <w:r>
        <w:rPr>
          <w:sz w:val="26"/>
          <w:szCs w:val="26"/>
        </w:rPr>
        <w:t>từ</w:t>
      </w:r>
      <w:proofErr w:type="spellEnd"/>
      <w:r>
        <w:rPr>
          <w:sz w:val="26"/>
          <w:szCs w:val="26"/>
        </w:rPr>
        <w:t xml:space="preserve"> bash </w:t>
      </w:r>
      <w:proofErr w:type="spellStart"/>
      <w:r>
        <w:rPr>
          <w:sz w:val="26"/>
          <w:szCs w:val="26"/>
        </w:rPr>
        <w:t>trong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w:t>
      </w:r>
    </w:p>
    <w:p w14:paraId="31A6F279" w14:textId="759802D0" w:rsidR="00D64787" w:rsidRDefault="00D64787">
      <w:pPr>
        <w:spacing w:before="120"/>
        <w:rPr>
          <w:sz w:val="26"/>
          <w:szCs w:val="26"/>
        </w:rPr>
      </w:pPr>
      <w:r>
        <w:rPr>
          <w:noProof/>
        </w:rPr>
        <w:drawing>
          <wp:inline distT="0" distB="0" distL="0" distR="0" wp14:anchorId="63B0E5FD" wp14:editId="06E39104">
            <wp:extent cx="5274310" cy="471805"/>
            <wp:effectExtent l="0" t="0" r="2540" b="4445"/>
            <wp:docPr id="41648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5186" name=""/>
                    <pic:cNvPicPr/>
                  </pic:nvPicPr>
                  <pic:blipFill>
                    <a:blip r:embed="rId19"/>
                    <a:stretch>
                      <a:fillRect/>
                    </a:stretch>
                  </pic:blipFill>
                  <pic:spPr>
                    <a:xfrm>
                      <a:off x="0" y="0"/>
                      <a:ext cx="5274310" cy="471805"/>
                    </a:xfrm>
                    <a:prstGeom prst="rect">
                      <a:avLst/>
                    </a:prstGeom>
                  </pic:spPr>
                </pic:pic>
              </a:graphicData>
            </a:graphic>
          </wp:inline>
        </w:drawing>
      </w:r>
    </w:p>
    <w:p w14:paraId="01FA4B03" w14:textId="77777777" w:rsidR="000B471A" w:rsidRDefault="000B471A">
      <w:pPr>
        <w:spacing w:before="120"/>
        <w:rPr>
          <w:b/>
          <w:bCs/>
          <w:sz w:val="26"/>
          <w:szCs w:val="26"/>
        </w:rPr>
      </w:pPr>
      <w:r>
        <w:rPr>
          <w:sz w:val="26"/>
          <w:szCs w:val="26"/>
        </w:rPr>
        <w:lastRenderedPageBreak/>
        <w:t xml:space="preserve">10 Đếm số lượng người sử dụng đã đăng ký với hệ thống (trong tệp /etc/passwd), và đếm số lượng người sử dụng </w:t>
      </w:r>
      <w:proofErr w:type="spellStart"/>
      <w:r>
        <w:rPr>
          <w:sz w:val="26"/>
          <w:szCs w:val="26"/>
        </w:rPr>
        <w:t>đang</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dịch</w:t>
      </w:r>
      <w:proofErr w:type="spellEnd"/>
      <w:r>
        <w:rPr>
          <w:sz w:val="26"/>
          <w:szCs w:val="26"/>
        </w:rPr>
        <w:t xml:space="preserve"> </w:t>
      </w:r>
      <w:proofErr w:type="spellStart"/>
      <w:r>
        <w:rPr>
          <w:sz w:val="26"/>
          <w:szCs w:val="26"/>
        </w:rPr>
        <w:t>lệnh</w:t>
      </w:r>
      <w:proofErr w:type="spellEnd"/>
      <w:r>
        <w:rPr>
          <w:sz w:val="26"/>
          <w:szCs w:val="26"/>
        </w:rPr>
        <w:t xml:space="preserve"> </w:t>
      </w:r>
      <w:r>
        <w:rPr>
          <w:b/>
          <w:bCs/>
          <w:sz w:val="26"/>
          <w:szCs w:val="26"/>
        </w:rPr>
        <w:t>/bin/bash</w:t>
      </w:r>
    </w:p>
    <w:p w14:paraId="10F822A0" w14:textId="75CFC0DB" w:rsidR="00D64787" w:rsidRDefault="00D64787">
      <w:pPr>
        <w:spacing w:before="120"/>
        <w:rPr>
          <w:sz w:val="26"/>
          <w:szCs w:val="26"/>
          <w:lang w:val="de-DE"/>
        </w:rPr>
      </w:pPr>
      <w:r>
        <w:rPr>
          <w:noProof/>
        </w:rPr>
        <w:drawing>
          <wp:inline distT="0" distB="0" distL="0" distR="0" wp14:anchorId="3E267F41" wp14:editId="5DEF8A2D">
            <wp:extent cx="5274310" cy="1032510"/>
            <wp:effectExtent l="0" t="0" r="2540" b="0"/>
            <wp:docPr id="8531842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8421" name="Picture 1" descr="A close up of text&#10;&#10;AI-generated content may be incorrect."/>
                    <pic:cNvPicPr/>
                  </pic:nvPicPr>
                  <pic:blipFill>
                    <a:blip r:embed="rId20"/>
                    <a:stretch>
                      <a:fillRect/>
                    </a:stretch>
                  </pic:blipFill>
                  <pic:spPr>
                    <a:xfrm>
                      <a:off x="0" y="0"/>
                      <a:ext cx="5274310" cy="1032510"/>
                    </a:xfrm>
                    <a:prstGeom prst="rect">
                      <a:avLst/>
                    </a:prstGeom>
                  </pic:spPr>
                </pic:pic>
              </a:graphicData>
            </a:graphic>
          </wp:inline>
        </w:drawing>
      </w:r>
    </w:p>
    <w:p w14:paraId="7A1C571A" w14:textId="77777777" w:rsidR="000B471A" w:rsidRDefault="000B471A">
      <w:pPr>
        <w:spacing w:before="120"/>
        <w:rPr>
          <w:sz w:val="26"/>
          <w:szCs w:val="26"/>
          <w:lang w:val="de-DE"/>
        </w:rPr>
      </w:pPr>
      <w:r>
        <w:rPr>
          <w:sz w:val="26"/>
          <w:szCs w:val="26"/>
          <w:lang w:val="de-DE"/>
        </w:rPr>
        <w:t>11 Đếm số lượng người sử dụng đang đăng nhập vào hệ thống</w:t>
      </w:r>
    </w:p>
    <w:p w14:paraId="0088A256" w14:textId="7708E43D" w:rsidR="00D64787" w:rsidRDefault="00D64787">
      <w:pPr>
        <w:spacing w:before="120"/>
        <w:rPr>
          <w:sz w:val="26"/>
          <w:szCs w:val="26"/>
          <w:lang w:val="de-DE"/>
        </w:rPr>
      </w:pPr>
      <w:r>
        <w:rPr>
          <w:noProof/>
        </w:rPr>
        <w:drawing>
          <wp:inline distT="0" distB="0" distL="0" distR="0" wp14:anchorId="2B28F13F" wp14:editId="5CBBC5BE">
            <wp:extent cx="3810000" cy="409575"/>
            <wp:effectExtent l="0" t="0" r="0" b="9525"/>
            <wp:docPr id="208489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2145" name=""/>
                    <pic:cNvPicPr/>
                  </pic:nvPicPr>
                  <pic:blipFill>
                    <a:blip r:embed="rId21"/>
                    <a:stretch>
                      <a:fillRect/>
                    </a:stretch>
                  </pic:blipFill>
                  <pic:spPr>
                    <a:xfrm>
                      <a:off x="0" y="0"/>
                      <a:ext cx="3810000" cy="409575"/>
                    </a:xfrm>
                    <a:prstGeom prst="rect">
                      <a:avLst/>
                    </a:prstGeom>
                  </pic:spPr>
                </pic:pic>
              </a:graphicData>
            </a:graphic>
          </wp:inline>
        </w:drawing>
      </w:r>
    </w:p>
    <w:p w14:paraId="2C467650" w14:textId="77777777" w:rsidR="000B471A" w:rsidRDefault="000B471A">
      <w:pPr>
        <w:spacing w:before="120"/>
        <w:rPr>
          <w:sz w:val="26"/>
          <w:szCs w:val="26"/>
          <w:lang w:val="de-DE"/>
        </w:rPr>
      </w:pPr>
      <w:r>
        <w:rPr>
          <w:sz w:val="26"/>
          <w:szCs w:val="26"/>
          <w:lang w:val="de-DE"/>
        </w:rPr>
        <w:t xml:space="preserve">12 Sử dụng lệnh </w:t>
      </w:r>
      <w:r>
        <w:rPr>
          <w:b/>
          <w:bCs/>
          <w:sz w:val="26"/>
          <w:szCs w:val="26"/>
          <w:lang w:val="de-DE"/>
        </w:rPr>
        <w:t>env</w:t>
      </w:r>
      <w:r>
        <w:rPr>
          <w:sz w:val="26"/>
          <w:szCs w:val="26"/>
          <w:lang w:val="de-DE"/>
        </w:rPr>
        <w:t xml:space="preserve"> để xem giá trị các biến môi trường</w:t>
      </w:r>
    </w:p>
    <w:p w14:paraId="26359AD4" w14:textId="4158B728" w:rsidR="000B471A" w:rsidRDefault="00D64787">
      <w:pPr>
        <w:rPr>
          <w:sz w:val="26"/>
          <w:szCs w:val="26"/>
          <w:lang w:val="de-DE"/>
        </w:rPr>
      </w:pPr>
      <w:r>
        <w:rPr>
          <w:noProof/>
        </w:rPr>
        <w:drawing>
          <wp:inline distT="0" distB="0" distL="0" distR="0" wp14:anchorId="037760DD" wp14:editId="46DBC101">
            <wp:extent cx="5274310" cy="3427095"/>
            <wp:effectExtent l="0" t="0" r="2540" b="1905"/>
            <wp:docPr id="193240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0744" name="Picture 1" descr="A screenshot of a computer&#10;&#10;AI-generated content may be incorrect."/>
                    <pic:cNvPicPr/>
                  </pic:nvPicPr>
                  <pic:blipFill>
                    <a:blip r:embed="rId22"/>
                    <a:stretch>
                      <a:fillRect/>
                    </a:stretch>
                  </pic:blipFill>
                  <pic:spPr>
                    <a:xfrm>
                      <a:off x="0" y="0"/>
                      <a:ext cx="5274310" cy="3427095"/>
                    </a:xfrm>
                    <a:prstGeom prst="rect">
                      <a:avLst/>
                    </a:prstGeom>
                  </pic:spPr>
                </pic:pic>
              </a:graphicData>
            </a:graphic>
          </wp:inline>
        </w:drawing>
      </w:r>
    </w:p>
    <w:p w14:paraId="102F2F4C" w14:textId="1CDEA265" w:rsidR="000B471A" w:rsidRDefault="007D47EC">
      <w:pPr>
        <w:rPr>
          <w:b/>
          <w:bCs/>
          <w:sz w:val="32"/>
          <w:szCs w:val="32"/>
          <w:lang w:val="de-DE"/>
        </w:rPr>
      </w:pPr>
      <w:r w:rsidRPr="007D47EC">
        <w:rPr>
          <w:b/>
          <w:bCs/>
          <w:sz w:val="32"/>
          <w:szCs w:val="32"/>
          <w:lang w:val="de-DE"/>
        </w:rPr>
        <w:t>13 Viết lại (có hình) quá trình kết nối máy Linux và máy Windows dùng PUTTY và WinSCP. Tài khoản của em. Máy của em.</w:t>
      </w:r>
    </w:p>
    <w:p w14:paraId="211B3310" w14:textId="77777777" w:rsidR="0034738C" w:rsidRDefault="0034738C">
      <w:pPr>
        <w:rPr>
          <w:b/>
          <w:bCs/>
          <w:sz w:val="32"/>
          <w:szCs w:val="32"/>
          <w:lang w:val="de-DE"/>
        </w:rPr>
      </w:pPr>
    </w:p>
    <w:p w14:paraId="4E5D1C45" w14:textId="77777777" w:rsidR="0034738C" w:rsidRDefault="0034738C">
      <w:pPr>
        <w:rPr>
          <w:b/>
          <w:bCs/>
          <w:sz w:val="32"/>
          <w:szCs w:val="32"/>
          <w:lang w:val="de-DE"/>
        </w:rPr>
      </w:pPr>
    </w:p>
    <w:p w14:paraId="0B43F050" w14:textId="77777777" w:rsidR="0034738C" w:rsidRDefault="0034738C">
      <w:pPr>
        <w:rPr>
          <w:b/>
          <w:bCs/>
          <w:sz w:val="32"/>
          <w:szCs w:val="32"/>
          <w:lang w:val="de-DE"/>
        </w:rPr>
      </w:pPr>
    </w:p>
    <w:p w14:paraId="2D3F85A0" w14:textId="77777777" w:rsidR="0034738C" w:rsidRDefault="0034738C">
      <w:pPr>
        <w:rPr>
          <w:b/>
          <w:bCs/>
          <w:sz w:val="32"/>
          <w:szCs w:val="32"/>
          <w:lang w:val="de-DE"/>
        </w:rPr>
      </w:pPr>
    </w:p>
    <w:p w14:paraId="14EF552D" w14:textId="77777777" w:rsidR="0034738C" w:rsidRDefault="0034738C">
      <w:pPr>
        <w:rPr>
          <w:b/>
          <w:bCs/>
          <w:sz w:val="32"/>
          <w:szCs w:val="32"/>
          <w:lang w:val="de-DE"/>
        </w:rPr>
      </w:pPr>
    </w:p>
    <w:p w14:paraId="5F5449D7" w14:textId="77777777" w:rsidR="0034738C" w:rsidRDefault="0034738C">
      <w:pPr>
        <w:rPr>
          <w:b/>
          <w:bCs/>
          <w:sz w:val="32"/>
          <w:szCs w:val="32"/>
          <w:lang w:val="de-DE"/>
        </w:rPr>
      </w:pPr>
    </w:p>
    <w:p w14:paraId="3A361964" w14:textId="77777777" w:rsidR="0034738C" w:rsidRDefault="0034738C">
      <w:pPr>
        <w:rPr>
          <w:b/>
          <w:bCs/>
          <w:sz w:val="32"/>
          <w:szCs w:val="32"/>
          <w:lang w:val="de-DE"/>
        </w:rPr>
      </w:pPr>
    </w:p>
    <w:p w14:paraId="1C5434A8" w14:textId="77777777" w:rsidR="0034738C" w:rsidRDefault="0034738C">
      <w:pPr>
        <w:rPr>
          <w:b/>
          <w:bCs/>
          <w:sz w:val="32"/>
          <w:szCs w:val="32"/>
          <w:lang w:val="de-DE"/>
        </w:rPr>
      </w:pPr>
    </w:p>
    <w:p w14:paraId="4DE826C6" w14:textId="11F64A9C" w:rsidR="0034738C" w:rsidRPr="0034738C" w:rsidRDefault="0034738C">
      <w:pPr>
        <w:rPr>
          <w:sz w:val="32"/>
          <w:szCs w:val="32"/>
          <w:lang w:val="de-DE"/>
        </w:rPr>
      </w:pPr>
      <w:r w:rsidRPr="0034738C">
        <w:rPr>
          <w:sz w:val="32"/>
          <w:szCs w:val="32"/>
          <w:lang w:val="de-DE"/>
        </w:rPr>
        <w:lastRenderedPageBreak/>
        <w:t>Xác định địa chỉ ip của máy:</w:t>
      </w:r>
      <w:r>
        <w:rPr>
          <w:sz w:val="32"/>
          <w:szCs w:val="32"/>
          <w:lang w:val="de-DE"/>
        </w:rPr>
        <w:t xml:space="preserve"> 192.168.159.128</w:t>
      </w:r>
    </w:p>
    <w:p w14:paraId="4FB0AA6E" w14:textId="3C5646D7" w:rsidR="007D47EC" w:rsidRDefault="0034738C">
      <w:pPr>
        <w:rPr>
          <w:sz w:val="26"/>
          <w:szCs w:val="26"/>
          <w:lang w:val="de-DE"/>
        </w:rPr>
      </w:pPr>
      <w:r>
        <w:rPr>
          <w:noProof/>
        </w:rPr>
        <w:drawing>
          <wp:inline distT="0" distB="0" distL="0" distR="0" wp14:anchorId="54E885B7" wp14:editId="540458B5">
            <wp:extent cx="5274310" cy="2653665"/>
            <wp:effectExtent l="0" t="0" r="2540" b="0"/>
            <wp:docPr id="18983810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1019" name="Picture 1" descr="A screenshot of a computer screen&#10;&#10;AI-generated content may be incorrect."/>
                    <pic:cNvPicPr/>
                  </pic:nvPicPr>
                  <pic:blipFill>
                    <a:blip r:embed="rId23"/>
                    <a:stretch>
                      <a:fillRect/>
                    </a:stretch>
                  </pic:blipFill>
                  <pic:spPr>
                    <a:xfrm>
                      <a:off x="0" y="0"/>
                      <a:ext cx="5274310" cy="2653665"/>
                    </a:xfrm>
                    <a:prstGeom prst="rect">
                      <a:avLst/>
                    </a:prstGeom>
                  </pic:spPr>
                </pic:pic>
              </a:graphicData>
            </a:graphic>
          </wp:inline>
        </w:drawing>
      </w:r>
    </w:p>
    <w:p w14:paraId="7575D500" w14:textId="7DC7E179" w:rsidR="0034738C" w:rsidRDefault="0034738C">
      <w:pPr>
        <w:rPr>
          <w:sz w:val="26"/>
          <w:szCs w:val="26"/>
          <w:lang w:val="de-DE"/>
        </w:rPr>
      </w:pPr>
      <w:r>
        <w:rPr>
          <w:sz w:val="26"/>
          <w:szCs w:val="26"/>
          <w:lang w:val="de-DE"/>
        </w:rPr>
        <w:t>Khởi tạo ssh thông qua ip của máy:</w:t>
      </w:r>
    </w:p>
    <w:p w14:paraId="3ACF739A" w14:textId="7299CF87" w:rsidR="0034738C" w:rsidRDefault="0034738C">
      <w:pPr>
        <w:rPr>
          <w:sz w:val="26"/>
          <w:szCs w:val="26"/>
          <w:lang w:val="de-DE"/>
        </w:rPr>
      </w:pPr>
      <w:r>
        <w:rPr>
          <w:noProof/>
        </w:rPr>
        <w:drawing>
          <wp:inline distT="0" distB="0" distL="0" distR="0" wp14:anchorId="11BB5AC4" wp14:editId="709605AD">
            <wp:extent cx="5274310" cy="3147060"/>
            <wp:effectExtent l="0" t="0" r="2540" b="0"/>
            <wp:docPr id="1096782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2690" name="Picture 1" descr="A screenshot of a computer&#10;&#10;AI-generated content may be incorrect."/>
                    <pic:cNvPicPr/>
                  </pic:nvPicPr>
                  <pic:blipFill>
                    <a:blip r:embed="rId24"/>
                    <a:stretch>
                      <a:fillRect/>
                    </a:stretch>
                  </pic:blipFill>
                  <pic:spPr>
                    <a:xfrm>
                      <a:off x="0" y="0"/>
                      <a:ext cx="5274310" cy="3147060"/>
                    </a:xfrm>
                    <a:prstGeom prst="rect">
                      <a:avLst/>
                    </a:prstGeom>
                  </pic:spPr>
                </pic:pic>
              </a:graphicData>
            </a:graphic>
          </wp:inline>
        </w:drawing>
      </w:r>
    </w:p>
    <w:p w14:paraId="3394EB27" w14:textId="77777777" w:rsidR="0034738C" w:rsidRDefault="0034738C">
      <w:pPr>
        <w:rPr>
          <w:sz w:val="26"/>
          <w:szCs w:val="26"/>
          <w:lang w:val="de-DE"/>
        </w:rPr>
      </w:pPr>
    </w:p>
    <w:p w14:paraId="7C19FDA1" w14:textId="77777777" w:rsidR="0034738C" w:rsidRDefault="0034738C">
      <w:pPr>
        <w:rPr>
          <w:sz w:val="26"/>
          <w:szCs w:val="26"/>
          <w:lang w:val="de-DE"/>
        </w:rPr>
      </w:pPr>
    </w:p>
    <w:p w14:paraId="5E5DD3FE" w14:textId="77777777" w:rsidR="0034738C" w:rsidRDefault="0034738C">
      <w:pPr>
        <w:rPr>
          <w:sz w:val="26"/>
          <w:szCs w:val="26"/>
          <w:lang w:val="de-DE"/>
        </w:rPr>
      </w:pPr>
    </w:p>
    <w:p w14:paraId="587B0C24" w14:textId="77777777" w:rsidR="0034738C" w:rsidRDefault="0034738C">
      <w:pPr>
        <w:rPr>
          <w:sz w:val="26"/>
          <w:szCs w:val="26"/>
          <w:lang w:val="de-DE"/>
        </w:rPr>
      </w:pPr>
    </w:p>
    <w:p w14:paraId="6BBC0CAF" w14:textId="77777777" w:rsidR="0034738C" w:rsidRDefault="0034738C">
      <w:pPr>
        <w:rPr>
          <w:sz w:val="26"/>
          <w:szCs w:val="26"/>
          <w:lang w:val="de-DE"/>
        </w:rPr>
      </w:pPr>
    </w:p>
    <w:p w14:paraId="2AC0A0B3" w14:textId="77777777" w:rsidR="0034738C" w:rsidRDefault="0034738C">
      <w:pPr>
        <w:rPr>
          <w:sz w:val="26"/>
          <w:szCs w:val="26"/>
          <w:lang w:val="de-DE"/>
        </w:rPr>
      </w:pPr>
    </w:p>
    <w:p w14:paraId="0049F72F" w14:textId="77777777" w:rsidR="0034738C" w:rsidRDefault="0034738C">
      <w:pPr>
        <w:rPr>
          <w:sz w:val="26"/>
          <w:szCs w:val="26"/>
          <w:lang w:val="de-DE"/>
        </w:rPr>
      </w:pPr>
    </w:p>
    <w:p w14:paraId="7BA86225" w14:textId="77777777" w:rsidR="0034738C" w:rsidRDefault="0034738C">
      <w:pPr>
        <w:rPr>
          <w:sz w:val="26"/>
          <w:szCs w:val="26"/>
          <w:lang w:val="de-DE"/>
        </w:rPr>
      </w:pPr>
    </w:p>
    <w:p w14:paraId="380D1183" w14:textId="77777777" w:rsidR="0034738C" w:rsidRDefault="0034738C">
      <w:pPr>
        <w:rPr>
          <w:sz w:val="26"/>
          <w:szCs w:val="26"/>
          <w:lang w:val="de-DE"/>
        </w:rPr>
      </w:pPr>
    </w:p>
    <w:p w14:paraId="1F03F53F" w14:textId="77777777" w:rsidR="0034738C" w:rsidRDefault="0034738C">
      <w:pPr>
        <w:rPr>
          <w:sz w:val="26"/>
          <w:szCs w:val="26"/>
          <w:lang w:val="de-DE"/>
        </w:rPr>
      </w:pPr>
    </w:p>
    <w:p w14:paraId="504E665B" w14:textId="77777777" w:rsidR="0034738C" w:rsidRDefault="0034738C">
      <w:pPr>
        <w:rPr>
          <w:sz w:val="26"/>
          <w:szCs w:val="26"/>
          <w:lang w:val="de-DE"/>
        </w:rPr>
      </w:pPr>
    </w:p>
    <w:p w14:paraId="6D23536E" w14:textId="77777777" w:rsidR="0034738C" w:rsidRDefault="0034738C">
      <w:pPr>
        <w:rPr>
          <w:sz w:val="26"/>
          <w:szCs w:val="26"/>
          <w:lang w:val="de-DE"/>
        </w:rPr>
      </w:pPr>
    </w:p>
    <w:p w14:paraId="26A91A05" w14:textId="77777777" w:rsidR="0034738C" w:rsidRDefault="0034738C">
      <w:pPr>
        <w:rPr>
          <w:sz w:val="26"/>
          <w:szCs w:val="26"/>
          <w:lang w:val="de-DE"/>
        </w:rPr>
      </w:pPr>
    </w:p>
    <w:p w14:paraId="0AEB22FB" w14:textId="009C0BF3" w:rsidR="0034738C" w:rsidRDefault="0034738C">
      <w:pPr>
        <w:rPr>
          <w:sz w:val="26"/>
          <w:szCs w:val="26"/>
          <w:lang w:val="de-DE"/>
        </w:rPr>
      </w:pPr>
      <w:r>
        <w:rPr>
          <w:sz w:val="26"/>
          <w:szCs w:val="26"/>
          <w:lang w:val="de-DE"/>
        </w:rPr>
        <w:lastRenderedPageBreak/>
        <w:t>Đăng nhập và kết nối vào ssh đã khởi tạo thông qua WinSCP trên hệ thống Windows:</w:t>
      </w:r>
    </w:p>
    <w:p w14:paraId="47556FD0" w14:textId="4147D823" w:rsidR="0034738C" w:rsidRDefault="0034738C">
      <w:pPr>
        <w:rPr>
          <w:sz w:val="26"/>
          <w:szCs w:val="26"/>
          <w:lang w:val="de-DE"/>
        </w:rPr>
      </w:pPr>
      <w:r>
        <w:rPr>
          <w:noProof/>
        </w:rPr>
        <w:drawing>
          <wp:inline distT="0" distB="0" distL="0" distR="0" wp14:anchorId="1F55D8DF" wp14:editId="6D205A8F">
            <wp:extent cx="5274310" cy="3373755"/>
            <wp:effectExtent l="0" t="0" r="2540" b="0"/>
            <wp:docPr id="1458789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89414" name="Picture 1" descr="A screenshot of a computer&#10;&#10;AI-generated content may be incorrect."/>
                    <pic:cNvPicPr/>
                  </pic:nvPicPr>
                  <pic:blipFill>
                    <a:blip r:embed="rId25"/>
                    <a:stretch>
                      <a:fillRect/>
                    </a:stretch>
                  </pic:blipFill>
                  <pic:spPr>
                    <a:xfrm>
                      <a:off x="0" y="0"/>
                      <a:ext cx="5274310" cy="3373755"/>
                    </a:xfrm>
                    <a:prstGeom prst="rect">
                      <a:avLst/>
                    </a:prstGeom>
                  </pic:spPr>
                </pic:pic>
              </a:graphicData>
            </a:graphic>
          </wp:inline>
        </w:drawing>
      </w:r>
    </w:p>
    <w:p w14:paraId="56927C15" w14:textId="1F2CD3E1" w:rsidR="0034738C" w:rsidRDefault="0034738C">
      <w:pPr>
        <w:rPr>
          <w:sz w:val="26"/>
          <w:szCs w:val="26"/>
          <w:lang w:val="de-DE"/>
        </w:rPr>
      </w:pPr>
      <w:r>
        <w:rPr>
          <w:sz w:val="26"/>
          <w:szCs w:val="26"/>
          <w:lang w:val="de-DE"/>
        </w:rPr>
        <w:t>Đăng nhập thành công:</w:t>
      </w:r>
    </w:p>
    <w:p w14:paraId="477CA40A" w14:textId="15A0D831" w:rsidR="0034738C" w:rsidRDefault="0034738C">
      <w:pPr>
        <w:rPr>
          <w:sz w:val="26"/>
          <w:szCs w:val="26"/>
          <w:lang w:val="de-DE"/>
        </w:rPr>
      </w:pPr>
      <w:r>
        <w:rPr>
          <w:noProof/>
        </w:rPr>
        <w:drawing>
          <wp:inline distT="0" distB="0" distL="0" distR="0" wp14:anchorId="4907508F" wp14:editId="407DC006">
            <wp:extent cx="5274310" cy="3386455"/>
            <wp:effectExtent l="0" t="0" r="2540" b="4445"/>
            <wp:docPr id="115736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64733" name="Picture 1" descr="A screenshot of a computer&#10;&#10;AI-generated content may be incorrect."/>
                    <pic:cNvPicPr/>
                  </pic:nvPicPr>
                  <pic:blipFill>
                    <a:blip r:embed="rId26"/>
                    <a:stretch>
                      <a:fillRect/>
                    </a:stretch>
                  </pic:blipFill>
                  <pic:spPr>
                    <a:xfrm>
                      <a:off x="0" y="0"/>
                      <a:ext cx="5274310" cy="3386455"/>
                    </a:xfrm>
                    <a:prstGeom prst="rect">
                      <a:avLst/>
                    </a:prstGeom>
                  </pic:spPr>
                </pic:pic>
              </a:graphicData>
            </a:graphic>
          </wp:inline>
        </w:drawing>
      </w:r>
    </w:p>
    <w:p w14:paraId="4344CBB6" w14:textId="2FE88616" w:rsidR="0034738C" w:rsidRDefault="0034738C">
      <w:pPr>
        <w:rPr>
          <w:sz w:val="26"/>
          <w:szCs w:val="26"/>
          <w:lang w:val="de-DE"/>
        </w:rPr>
      </w:pPr>
      <w:r>
        <w:rPr>
          <w:sz w:val="26"/>
          <w:szCs w:val="26"/>
          <w:lang w:val="de-DE"/>
        </w:rPr>
        <w:t>Tương tự với Putty:</w:t>
      </w:r>
    </w:p>
    <w:p w14:paraId="17FEC471" w14:textId="5BEE9058" w:rsidR="0034738C" w:rsidRDefault="0034738C">
      <w:pPr>
        <w:rPr>
          <w:sz w:val="26"/>
          <w:szCs w:val="26"/>
          <w:lang w:val="de-DE"/>
        </w:rPr>
      </w:pPr>
      <w:r>
        <w:rPr>
          <w:noProof/>
        </w:rPr>
        <w:lastRenderedPageBreak/>
        <w:drawing>
          <wp:inline distT="0" distB="0" distL="0" distR="0" wp14:anchorId="6A2478C0" wp14:editId="61D4511F">
            <wp:extent cx="4276725" cy="4191000"/>
            <wp:effectExtent l="0" t="0" r="9525" b="0"/>
            <wp:docPr id="496794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94485" name="Picture 1" descr="A screenshot of a computer&#10;&#10;AI-generated content may be incorrect."/>
                    <pic:cNvPicPr/>
                  </pic:nvPicPr>
                  <pic:blipFill>
                    <a:blip r:embed="rId27"/>
                    <a:stretch>
                      <a:fillRect/>
                    </a:stretch>
                  </pic:blipFill>
                  <pic:spPr>
                    <a:xfrm>
                      <a:off x="0" y="0"/>
                      <a:ext cx="4276725" cy="4191000"/>
                    </a:xfrm>
                    <a:prstGeom prst="rect">
                      <a:avLst/>
                    </a:prstGeom>
                  </pic:spPr>
                </pic:pic>
              </a:graphicData>
            </a:graphic>
          </wp:inline>
        </w:drawing>
      </w:r>
    </w:p>
    <w:p w14:paraId="78DF9345" w14:textId="622990C0" w:rsidR="00A15B13" w:rsidRDefault="00A15B13">
      <w:pPr>
        <w:rPr>
          <w:sz w:val="26"/>
          <w:szCs w:val="26"/>
          <w:lang w:val="de-DE"/>
        </w:rPr>
      </w:pPr>
      <w:r>
        <w:rPr>
          <w:sz w:val="26"/>
          <w:szCs w:val="26"/>
          <w:lang w:val="de-DE"/>
        </w:rPr>
        <w:t>Giao diện dòng lệnh được thông qua Putty:</w:t>
      </w:r>
    </w:p>
    <w:p w14:paraId="5AD3AE3F" w14:textId="46AC95AD" w:rsidR="00A15B13" w:rsidRDefault="00A15B13">
      <w:pPr>
        <w:rPr>
          <w:sz w:val="26"/>
          <w:szCs w:val="26"/>
          <w:lang w:val="de-DE"/>
        </w:rPr>
      </w:pPr>
      <w:r>
        <w:rPr>
          <w:noProof/>
        </w:rPr>
        <w:drawing>
          <wp:inline distT="0" distB="0" distL="0" distR="0" wp14:anchorId="65F6D69A" wp14:editId="795F5882">
            <wp:extent cx="5274310" cy="3287395"/>
            <wp:effectExtent l="0" t="0" r="2540" b="8255"/>
            <wp:docPr id="1659182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82659" name="Picture 1" descr="A screenshot of a computer&#10;&#10;AI-generated content may be incorrect."/>
                    <pic:cNvPicPr/>
                  </pic:nvPicPr>
                  <pic:blipFill>
                    <a:blip r:embed="rId28"/>
                    <a:stretch>
                      <a:fillRect/>
                    </a:stretch>
                  </pic:blipFill>
                  <pic:spPr>
                    <a:xfrm>
                      <a:off x="0" y="0"/>
                      <a:ext cx="5274310" cy="3287395"/>
                    </a:xfrm>
                    <a:prstGeom prst="rect">
                      <a:avLst/>
                    </a:prstGeom>
                  </pic:spPr>
                </pic:pic>
              </a:graphicData>
            </a:graphic>
          </wp:inline>
        </w:drawing>
      </w:r>
    </w:p>
    <w:p w14:paraId="22BD5B43" w14:textId="2FA753D5" w:rsidR="007D47EC" w:rsidRDefault="007D47EC">
      <w:pPr>
        <w:rPr>
          <w:sz w:val="28"/>
          <w:szCs w:val="28"/>
          <w:lang w:val="de-DE"/>
        </w:rPr>
      </w:pPr>
      <w:r w:rsidRPr="007D47EC">
        <w:rPr>
          <w:sz w:val="28"/>
          <w:szCs w:val="28"/>
          <w:lang w:val="de-DE"/>
        </w:rPr>
        <w:t>14 Cài đặt một phần mềm dùng dòng lệnh (tự chọn)</w:t>
      </w:r>
    </w:p>
    <w:p w14:paraId="1FF4AC28" w14:textId="3878DB51" w:rsidR="00A15B13" w:rsidRPr="007D47EC" w:rsidRDefault="00A15B13">
      <w:pPr>
        <w:rPr>
          <w:sz w:val="28"/>
          <w:szCs w:val="28"/>
          <w:lang w:val="de-DE"/>
        </w:rPr>
      </w:pPr>
      <w:r>
        <w:rPr>
          <w:noProof/>
        </w:rPr>
        <w:lastRenderedPageBreak/>
        <w:drawing>
          <wp:inline distT="0" distB="0" distL="0" distR="0" wp14:anchorId="0F82721E" wp14:editId="05FD0406">
            <wp:extent cx="5274310" cy="1576705"/>
            <wp:effectExtent l="0" t="0" r="2540" b="4445"/>
            <wp:docPr id="76182245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22450" name="Picture 1" descr="A computer screen shot of a program&#10;&#10;AI-generated content may be incorrect."/>
                    <pic:cNvPicPr/>
                  </pic:nvPicPr>
                  <pic:blipFill>
                    <a:blip r:embed="rId29"/>
                    <a:stretch>
                      <a:fillRect/>
                    </a:stretch>
                  </pic:blipFill>
                  <pic:spPr>
                    <a:xfrm>
                      <a:off x="0" y="0"/>
                      <a:ext cx="5274310" cy="1576705"/>
                    </a:xfrm>
                    <a:prstGeom prst="rect">
                      <a:avLst/>
                    </a:prstGeom>
                  </pic:spPr>
                </pic:pic>
              </a:graphicData>
            </a:graphic>
          </wp:inline>
        </w:drawing>
      </w:r>
    </w:p>
    <w:p w14:paraId="43B4F8BB" w14:textId="27A182EA" w:rsidR="000B471A" w:rsidRDefault="000B471A"/>
    <w:sectPr w:rsidR="000B471A">
      <w:headerReference w:type="even" r:id="rId30"/>
      <w:headerReference w:type="default" r:id="rId31"/>
      <w:footerReference w:type="even" r:id="rId32"/>
      <w:footerReference w:type="default" r:id="rId33"/>
      <w:headerReference w:type="first" r:id="rId34"/>
      <w:footerReference w:type="first" r:id="rId35"/>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CC417" w14:textId="77777777" w:rsidR="009B6D10" w:rsidRDefault="009B6D10" w:rsidP="008560F1">
      <w:r>
        <w:separator/>
      </w:r>
    </w:p>
  </w:endnote>
  <w:endnote w:type="continuationSeparator" w:id="0">
    <w:p w14:paraId="6881CFD5" w14:textId="77777777" w:rsidR="009B6D10" w:rsidRDefault="009B6D10" w:rsidP="0085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8812" w14:textId="77777777" w:rsidR="008560F1" w:rsidRDefault="008560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BEA8" w14:textId="77777777" w:rsidR="008560F1" w:rsidRDefault="008560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F49E" w14:textId="77777777" w:rsidR="008560F1" w:rsidRDefault="00856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CEFA" w14:textId="77777777" w:rsidR="009B6D10" w:rsidRDefault="009B6D10" w:rsidP="008560F1">
      <w:r>
        <w:separator/>
      </w:r>
    </w:p>
  </w:footnote>
  <w:footnote w:type="continuationSeparator" w:id="0">
    <w:p w14:paraId="3AD57396" w14:textId="77777777" w:rsidR="009B6D10" w:rsidRDefault="009B6D10" w:rsidP="0085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A56B" w14:textId="77777777" w:rsidR="008560F1" w:rsidRDefault="008560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9425" w14:textId="77777777" w:rsidR="008560F1" w:rsidRDefault="008560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69E7" w14:textId="77777777" w:rsidR="008560F1" w:rsidRDefault="00856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bullet"/>
      <w:lvlText w:val="o"/>
      <w:lvlJc w:val="left"/>
      <w:pPr>
        <w:tabs>
          <w:tab w:val="num" w:pos="720"/>
        </w:tabs>
        <w:ind w:left="720" w:hanging="360"/>
      </w:pPr>
      <w:rPr>
        <w:rFonts w:ascii="Courier New" w:hAnsi="Courier New" w:cs="Courier New"/>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o"/>
      <w:lvlJc w:val="left"/>
      <w:pPr>
        <w:tabs>
          <w:tab w:val="num" w:pos="2160"/>
        </w:tabs>
        <w:ind w:left="2160" w:hanging="360"/>
      </w:pPr>
      <w:rPr>
        <w:rFonts w:ascii="Courier New" w:hAnsi="Courier New" w:cs="Courier New"/>
        <w:sz w:val="20"/>
      </w:rPr>
    </w:lvl>
    <w:lvl w:ilvl="3">
      <w:start w:val="1"/>
      <w:numFmt w:val="bullet"/>
      <w:lvlText w:val="o"/>
      <w:lvlJc w:val="left"/>
      <w:pPr>
        <w:tabs>
          <w:tab w:val="num" w:pos="2880"/>
        </w:tabs>
        <w:ind w:left="2880" w:hanging="360"/>
      </w:pPr>
      <w:rPr>
        <w:rFonts w:ascii="Courier New" w:hAnsi="Courier New" w:cs="Courier New"/>
        <w:sz w:val="20"/>
      </w:rPr>
    </w:lvl>
    <w:lvl w:ilvl="4">
      <w:start w:val="1"/>
      <w:numFmt w:val="bullet"/>
      <w:lvlText w:val="o"/>
      <w:lvlJc w:val="left"/>
      <w:pPr>
        <w:tabs>
          <w:tab w:val="num" w:pos="3600"/>
        </w:tabs>
        <w:ind w:left="3600" w:hanging="360"/>
      </w:pPr>
      <w:rPr>
        <w:rFonts w:ascii="Courier New" w:hAnsi="Courier New" w:cs="Courier New"/>
        <w:sz w:val="20"/>
      </w:rPr>
    </w:lvl>
    <w:lvl w:ilvl="5">
      <w:start w:val="1"/>
      <w:numFmt w:val="bullet"/>
      <w:lvlText w:val="o"/>
      <w:lvlJc w:val="left"/>
      <w:pPr>
        <w:tabs>
          <w:tab w:val="num" w:pos="4320"/>
        </w:tabs>
        <w:ind w:left="4320" w:hanging="360"/>
      </w:pPr>
      <w:rPr>
        <w:rFonts w:ascii="Courier New" w:hAnsi="Courier New" w:cs="Courier New"/>
        <w:sz w:val="20"/>
      </w:rPr>
    </w:lvl>
    <w:lvl w:ilvl="6">
      <w:start w:val="1"/>
      <w:numFmt w:val="bullet"/>
      <w:lvlText w:val="o"/>
      <w:lvlJc w:val="left"/>
      <w:pPr>
        <w:tabs>
          <w:tab w:val="num" w:pos="5040"/>
        </w:tabs>
        <w:ind w:left="5040" w:hanging="360"/>
      </w:pPr>
      <w:rPr>
        <w:rFonts w:ascii="Courier New" w:hAnsi="Courier New" w:cs="Courier New"/>
        <w:sz w:val="20"/>
      </w:rPr>
    </w:lvl>
    <w:lvl w:ilvl="7">
      <w:start w:val="1"/>
      <w:numFmt w:val="bullet"/>
      <w:lvlText w:val="o"/>
      <w:lvlJc w:val="left"/>
      <w:pPr>
        <w:tabs>
          <w:tab w:val="num" w:pos="5760"/>
        </w:tabs>
        <w:ind w:left="5760" w:hanging="360"/>
      </w:pPr>
      <w:rPr>
        <w:rFonts w:ascii="Courier New" w:hAnsi="Courier New" w:cs="Courier New"/>
        <w:sz w:val="20"/>
      </w:rPr>
    </w:lvl>
    <w:lvl w:ilvl="8">
      <w:start w:val="1"/>
      <w:numFmt w:val="bullet"/>
      <w:lvlText w:val="o"/>
      <w:lvlJc w:val="left"/>
      <w:pPr>
        <w:tabs>
          <w:tab w:val="num" w:pos="6480"/>
        </w:tabs>
        <w:ind w:left="6480" w:hanging="360"/>
      </w:pPr>
      <w:rPr>
        <w:rFonts w:ascii="Courier New" w:hAnsi="Courier New" w:cs="Courier New"/>
        <w:sz w:val="20"/>
      </w:rPr>
    </w:lvl>
  </w:abstractNum>
  <w:abstractNum w:abstractNumId="2"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Wingdings" w:hAnsi="Wingdings" w:cs="Wingdings"/>
        <w:sz w:val="20"/>
      </w:rPr>
    </w:lvl>
    <w:lvl w:ilvl="1">
      <w:start w:val="1"/>
      <w:numFmt w:val="bullet"/>
      <w:lvlText w:val=""/>
      <w:lvlJc w:val="left"/>
      <w:pPr>
        <w:tabs>
          <w:tab w:val="num" w:pos="1440"/>
        </w:tabs>
        <w:ind w:left="1440" w:hanging="360"/>
      </w:pPr>
      <w:rPr>
        <w:rFonts w:ascii="Wingdings" w:hAnsi="Wingdings" w:cs="Wingdings"/>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4"/>
    <w:multiLevelType w:val="multilevel"/>
    <w:tmpl w:val="00000004"/>
    <w:name w:val="WW8Num3"/>
    <w:lvl w:ilvl="0">
      <w:start w:val="1"/>
      <w:numFmt w:val="decimal"/>
      <w:lvlText w:val="%1."/>
      <w:lvlJc w:val="left"/>
      <w:pPr>
        <w:tabs>
          <w:tab w:val="num" w:pos="720"/>
        </w:tabs>
        <w:ind w:left="720" w:hanging="360"/>
      </w:pPr>
      <w:rPr>
        <w:rFonts w:ascii="Helvetica" w:hAnsi="Helvetica" w:cs="Helvetica"/>
        <w:color w:val="000000"/>
        <w:sz w:val="20"/>
        <w:szCs w:val="20"/>
        <w:lang w:eastAsia="en-U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8571898">
    <w:abstractNumId w:val="0"/>
  </w:num>
  <w:num w:numId="2" w16cid:durableId="907887855">
    <w:abstractNumId w:val="1"/>
  </w:num>
  <w:num w:numId="3" w16cid:durableId="96948566">
    <w:abstractNumId w:val="2"/>
  </w:num>
  <w:num w:numId="4" w16cid:durableId="1223834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F1"/>
    <w:rsid w:val="000023D1"/>
    <w:rsid w:val="00006B79"/>
    <w:rsid w:val="00095409"/>
    <w:rsid w:val="000B471A"/>
    <w:rsid w:val="001A7725"/>
    <w:rsid w:val="0034738C"/>
    <w:rsid w:val="005057BD"/>
    <w:rsid w:val="005A17A3"/>
    <w:rsid w:val="006F6191"/>
    <w:rsid w:val="00760F09"/>
    <w:rsid w:val="007C79FF"/>
    <w:rsid w:val="007D47EC"/>
    <w:rsid w:val="008560F1"/>
    <w:rsid w:val="009B6D10"/>
    <w:rsid w:val="00A15B13"/>
    <w:rsid w:val="00A40CCC"/>
    <w:rsid w:val="00AC4185"/>
    <w:rsid w:val="00B26BB4"/>
    <w:rsid w:val="00B61EBB"/>
    <w:rsid w:val="00B90C42"/>
    <w:rsid w:val="00D4793C"/>
    <w:rsid w:val="00D64787"/>
    <w:rsid w:val="00F0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EA4D8FE"/>
  <w15:chartTrackingRefBased/>
  <w15:docId w15:val="{3AD22690-9377-43A9-8F5E-1B56A243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BodyText"/>
    <w:qFormat/>
    <w:pPr>
      <w:numPr>
        <w:numId w:val="1"/>
      </w:numPr>
      <w:suppressAutoHyphens w:val="0"/>
      <w:spacing w:before="280" w:after="280"/>
      <w:outlineLvl w:val="0"/>
    </w:pPr>
    <w:rPr>
      <w:b/>
      <w:bCs/>
      <w:kern w:val="1"/>
      <w:sz w:val="48"/>
      <w:szCs w:val="48"/>
    </w:rPr>
  </w:style>
  <w:style w:type="paragraph" w:styleId="Heading2">
    <w:name w:val="heading 2"/>
    <w:basedOn w:val="Normal"/>
    <w:next w:val="Normal"/>
    <w:qFormat/>
    <w:pPr>
      <w:keepNext/>
      <w:numPr>
        <w:ilvl w:val="1"/>
        <w:numId w:val="1"/>
      </w:numPr>
      <w:spacing w:before="240" w:after="60"/>
      <w:outlineLvl w:val="1"/>
    </w:pPr>
    <w:rPr>
      <w:rFonts w:ascii="Cambria" w:hAnsi="Cambria"/>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Courier New" w:hAnsi="Courier New" w:cs="Courier New"/>
      <w:sz w:val="20"/>
    </w:rPr>
  </w:style>
  <w:style w:type="character" w:customStyle="1" w:styleId="WW8Num2z0">
    <w:name w:val="WW8Num2z0"/>
    <w:rPr>
      <w:rFonts w:ascii="Wingdings" w:hAnsi="Wingdings" w:cs="Wingdings"/>
      <w:sz w:val="20"/>
    </w:rPr>
  </w:style>
  <w:style w:type="character" w:customStyle="1" w:styleId="WW8Num3z0">
    <w:name w:val="WW8Num3z0"/>
    <w:rPr>
      <w:rFonts w:ascii="Helvetica" w:hAnsi="Helvetica" w:cs="Helvetica"/>
      <w:color w:val="000000"/>
      <w:sz w:val="20"/>
      <w:szCs w:val="20"/>
      <w:lang w:eastAsia="en-U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DefaultParagraphFont">
    <w:name w:val="WW-Default Paragraph Font"/>
  </w:style>
  <w:style w:type="character" w:customStyle="1" w:styleId="BalloonTextChar">
    <w:name w:val="Balloon Text Char"/>
    <w:rPr>
      <w:rFonts w:ascii="Segoe UI" w:hAnsi="Segoe UI" w:cs="Segoe UI"/>
      <w:sz w:val="18"/>
      <w:szCs w:val="18"/>
    </w:rPr>
  </w:style>
  <w:style w:type="character" w:customStyle="1" w:styleId="Heading1Char">
    <w:name w:val="Heading 1 Char"/>
    <w:rPr>
      <w:b/>
      <w:bCs/>
      <w:kern w:val="1"/>
      <w:sz w:val="48"/>
      <w:szCs w:val="48"/>
    </w:rPr>
  </w:style>
  <w:style w:type="character" w:styleId="Strong">
    <w:name w:val="Strong"/>
    <w:qFormat/>
    <w:rPr>
      <w:b/>
      <w:bCs/>
    </w:rPr>
  </w:style>
  <w:style w:type="character" w:customStyle="1" w:styleId="HTMLPreformattedChar">
    <w:name w:val="HTML Preformatted Char"/>
    <w:rPr>
      <w:rFonts w:ascii="Courier New" w:hAnsi="Courier New" w:cs="Courier New"/>
    </w:rPr>
  </w:style>
  <w:style w:type="character" w:styleId="Hyperlink">
    <w:name w:val="Hyperlink"/>
    <w:rPr>
      <w:color w:val="0000FF"/>
      <w:u w:val="single"/>
    </w:rPr>
  </w:style>
  <w:style w:type="character" w:customStyle="1" w:styleId="Heading3Char">
    <w:name w:val="Heading 3 Char"/>
    <w:rPr>
      <w:rFonts w:ascii="Cambria" w:eastAsia="Times New Roman" w:hAnsi="Cambria" w:cs="Times New Roman"/>
      <w:b/>
      <w:bCs/>
      <w:sz w:val="26"/>
      <w:szCs w:val="26"/>
      <w:lang w:eastAsia="zh-CN"/>
    </w:rPr>
  </w:style>
  <w:style w:type="character" w:customStyle="1" w:styleId="Heading2Char">
    <w:name w:val="Heading 2 Char"/>
    <w:rPr>
      <w:rFonts w:ascii="Cambria" w:eastAsia="Times New Roman" w:hAnsi="Cambria" w:cs="Times New Roman"/>
      <w:b/>
      <w:bCs/>
      <w:i/>
      <w:iCs/>
      <w:sz w:val="28"/>
      <w:szCs w:val="28"/>
      <w:lang w:eastAsia="zh-CN"/>
    </w:rPr>
  </w:style>
  <w:style w:type="character" w:styleId="HTMLCode">
    <w:name w:val="HTML Code"/>
    <w:rPr>
      <w:rFonts w:ascii="Courier New" w:eastAsia="Times New Roman" w:hAnsi="Courier New" w:cs="Courier New"/>
      <w:sz w:val="20"/>
      <w:szCs w:val="20"/>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BalloonText">
    <w:name w:val="Balloon Text"/>
    <w:basedOn w:val="Normal"/>
    <w:rPr>
      <w:rFonts w:ascii="Segoe UI" w:hAnsi="Segoe UI" w:cs="Segoe UI"/>
      <w:sz w:val="18"/>
      <w:szCs w:val="18"/>
    </w:rPr>
  </w:style>
  <w:style w:type="paragraph" w:styleId="NormalWeb">
    <w:name w:val="Normal (Web)"/>
    <w:basedOn w:val="Normal"/>
    <w:pPr>
      <w:suppressAutoHyphens w:val="0"/>
      <w:spacing w:before="280" w:after="280"/>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rPr>
  </w:style>
  <w:style w:type="paragraph" w:customStyle="1" w:styleId="meta">
    <w:name w:val="meta"/>
    <w:basedOn w:val="Normal"/>
    <w:pPr>
      <w:suppressAutoHyphens w:val="0"/>
      <w:spacing w:before="280" w:after="280"/>
    </w:pPr>
  </w:style>
  <w:style w:type="paragraph" w:styleId="Header">
    <w:name w:val="header"/>
    <w:basedOn w:val="Normal"/>
    <w:link w:val="HeaderChar"/>
    <w:uiPriority w:val="99"/>
    <w:unhideWhenUsed/>
    <w:rsid w:val="008560F1"/>
    <w:pPr>
      <w:tabs>
        <w:tab w:val="center" w:pos="4680"/>
        <w:tab w:val="right" w:pos="9360"/>
      </w:tabs>
    </w:pPr>
  </w:style>
  <w:style w:type="character" w:customStyle="1" w:styleId="HeaderChar">
    <w:name w:val="Header Char"/>
    <w:link w:val="Header"/>
    <w:uiPriority w:val="99"/>
    <w:rsid w:val="008560F1"/>
    <w:rPr>
      <w:sz w:val="24"/>
      <w:szCs w:val="24"/>
      <w:lang w:eastAsia="zh-CN"/>
    </w:rPr>
  </w:style>
  <w:style w:type="paragraph" w:styleId="Footer">
    <w:name w:val="footer"/>
    <w:basedOn w:val="Normal"/>
    <w:link w:val="FooterChar"/>
    <w:uiPriority w:val="99"/>
    <w:unhideWhenUsed/>
    <w:rsid w:val="008560F1"/>
    <w:pPr>
      <w:tabs>
        <w:tab w:val="center" w:pos="4680"/>
        <w:tab w:val="right" w:pos="9360"/>
      </w:tabs>
    </w:pPr>
  </w:style>
  <w:style w:type="character" w:customStyle="1" w:styleId="FooterChar">
    <w:name w:val="Footer Char"/>
    <w:link w:val="Footer"/>
    <w:uiPriority w:val="99"/>
    <w:rsid w:val="008560F1"/>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7</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Links>
    <vt:vector size="48" baseType="variant">
      <vt:variant>
        <vt:i4>5636101</vt:i4>
      </vt:variant>
      <vt:variant>
        <vt:i4>21</vt:i4>
      </vt:variant>
      <vt:variant>
        <vt:i4>0</vt:i4>
      </vt:variant>
      <vt:variant>
        <vt:i4>5</vt:i4>
      </vt:variant>
      <vt:variant>
        <vt:lpwstr>https://shapeshed.com/unix-cut/</vt:lpwstr>
      </vt:variant>
      <vt:variant>
        <vt:lpwstr>further-reading</vt:lpwstr>
      </vt:variant>
      <vt:variant>
        <vt:i4>4718618</vt:i4>
      </vt:variant>
      <vt:variant>
        <vt:i4>18</vt:i4>
      </vt:variant>
      <vt:variant>
        <vt:i4>0</vt:i4>
      </vt:variant>
      <vt:variant>
        <vt:i4>5</vt:i4>
      </vt:variant>
      <vt:variant>
        <vt:lpwstr>https://shapeshed.com/unix-cut/</vt:lpwstr>
      </vt:variant>
      <vt:variant>
        <vt:lpwstr>how-to-modify-the-output-delimiter</vt:lpwstr>
      </vt:variant>
      <vt:variant>
        <vt:i4>6357053</vt:i4>
      </vt:variant>
      <vt:variant>
        <vt:i4>15</vt:i4>
      </vt:variant>
      <vt:variant>
        <vt:i4>0</vt:i4>
      </vt:variant>
      <vt:variant>
        <vt:i4>5</vt:i4>
      </vt:variant>
      <vt:variant>
        <vt:lpwstr>https://shapeshed.com/unix-cut/</vt:lpwstr>
      </vt:variant>
      <vt:variant>
        <vt:lpwstr>how-to-cut-by-complement-pattern</vt:lpwstr>
      </vt:variant>
      <vt:variant>
        <vt:i4>5242968</vt:i4>
      </vt:variant>
      <vt:variant>
        <vt:i4>12</vt:i4>
      </vt:variant>
      <vt:variant>
        <vt:i4>0</vt:i4>
      </vt:variant>
      <vt:variant>
        <vt:i4>5</vt:i4>
      </vt:variant>
      <vt:variant>
        <vt:lpwstr>https://shapeshed.com/unix-cut/</vt:lpwstr>
      </vt:variant>
      <vt:variant>
        <vt:lpwstr>how-to-cut-based-on-a-delimiter</vt:lpwstr>
      </vt:variant>
      <vt:variant>
        <vt:i4>1638401</vt:i4>
      </vt:variant>
      <vt:variant>
        <vt:i4>9</vt:i4>
      </vt:variant>
      <vt:variant>
        <vt:i4>0</vt:i4>
      </vt:variant>
      <vt:variant>
        <vt:i4>5</vt:i4>
      </vt:variant>
      <vt:variant>
        <vt:lpwstr>https://shapeshed.com/unix-cut/</vt:lpwstr>
      </vt:variant>
      <vt:variant>
        <vt:lpwstr>how-to-cut-by-character</vt:lpwstr>
      </vt:variant>
      <vt:variant>
        <vt:i4>65602</vt:i4>
      </vt:variant>
      <vt:variant>
        <vt:i4>6</vt:i4>
      </vt:variant>
      <vt:variant>
        <vt:i4>0</vt:i4>
      </vt:variant>
      <vt:variant>
        <vt:i4>5</vt:i4>
      </vt:variant>
      <vt:variant>
        <vt:lpwstr>https://shapeshed.com/unix-cut/</vt:lpwstr>
      </vt:variant>
      <vt:variant>
        <vt:lpwstr>how-to-cut-by-byte-position</vt:lpwstr>
      </vt:variant>
      <vt:variant>
        <vt:i4>393246</vt:i4>
      </vt:variant>
      <vt:variant>
        <vt:i4>3</vt:i4>
      </vt:variant>
      <vt:variant>
        <vt:i4>0</vt:i4>
      </vt:variant>
      <vt:variant>
        <vt:i4>5</vt:i4>
      </vt:variant>
      <vt:variant>
        <vt:lpwstr>https://shapeshed.com/unix-cut/</vt:lpwstr>
      </vt:variant>
      <vt:variant>
        <vt:lpwstr>what-is-the-cut-command-in-unix</vt:lpwstr>
      </vt:variant>
      <vt:variant>
        <vt:i4>720981</vt:i4>
      </vt:variant>
      <vt:variant>
        <vt:i4>0</vt:i4>
      </vt:variant>
      <vt:variant>
        <vt:i4>0</vt:i4>
      </vt:variant>
      <vt:variant>
        <vt:i4>5</vt:i4>
      </vt:variant>
      <vt:variant>
        <vt:lpwstr>http://www.contribute.geeksforgeeks.org/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Nguyễn Tiến Duy - 67IT4</cp:lastModifiedBy>
  <cp:revision>3</cp:revision>
  <cp:lastPrinted>2014-10-02T06:31:00Z</cp:lastPrinted>
  <dcterms:created xsi:type="dcterms:W3CDTF">2025-09-09T20:12:00Z</dcterms:created>
  <dcterms:modified xsi:type="dcterms:W3CDTF">2025-09-13T15:31:00Z</dcterms:modified>
</cp:coreProperties>
</file>