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5647D78" w14:textId="77777777" w:rsidR="000B471A" w:rsidRDefault="000B471A">
      <w:pPr>
        <w:spacing w:before="120"/>
        <w:rPr>
          <w:sz w:val="26"/>
          <w:szCs w:val="26"/>
        </w:rPr>
      </w:pPr>
      <w:r>
        <w:rPr>
          <w:sz w:val="26"/>
          <w:szCs w:val="26"/>
        </w:rPr>
        <w:t>Hãy sử dụng các cơ chế định hướng lại vào/ra và pipe của Linux để thực hiện các nhiệm vụ sau:</w:t>
      </w:r>
    </w:p>
    <w:p w14:paraId="4B2E318B" w14:textId="77777777" w:rsidR="000B471A" w:rsidRDefault="000B471A">
      <w:pPr>
        <w:spacing w:before="120"/>
        <w:rPr>
          <w:sz w:val="26"/>
          <w:szCs w:val="26"/>
        </w:rPr>
      </w:pPr>
      <w:r>
        <w:rPr>
          <w:sz w:val="26"/>
          <w:szCs w:val="26"/>
        </w:rPr>
        <w:t xml:space="preserve">1 Tạo ra ba </w:t>
      </w:r>
      <w:r>
        <w:rPr>
          <w:i/>
          <w:sz w:val="26"/>
          <w:szCs w:val="26"/>
        </w:rPr>
        <w:t>tệp</w:t>
      </w:r>
      <w:r>
        <w:rPr>
          <w:sz w:val="26"/>
          <w:szCs w:val="26"/>
        </w:rPr>
        <w:t xml:space="preserve"> có nội dung là tên và thuộc tính của </w:t>
      </w:r>
      <w:r>
        <w:rPr>
          <w:i/>
          <w:sz w:val="26"/>
          <w:szCs w:val="26"/>
        </w:rPr>
        <w:t>các thư mục và tệp có trong  các thư mục: /etc, /dev, /bin.</w:t>
      </w:r>
      <w:r>
        <w:rPr>
          <w:sz w:val="26"/>
          <w:szCs w:val="26"/>
        </w:rPr>
        <w:t xml:space="preserve"> Ghép 3 tệp làm một, có phân vùng mỗi tệp.</w:t>
      </w:r>
    </w:p>
    <w:p w14:paraId="310CD396" w14:textId="77777777" w:rsidR="00021AE9" w:rsidRPr="00021AE9" w:rsidRDefault="00021AE9" w:rsidP="00021AE9">
      <w:pPr>
        <w:spacing w:before="120"/>
        <w:rPr>
          <w:sz w:val="26"/>
          <w:szCs w:val="26"/>
        </w:rPr>
      </w:pPr>
      <w:r w:rsidRPr="00021AE9">
        <w:rPr>
          <w:sz w:val="26"/>
          <w:szCs w:val="26"/>
        </w:rPr>
        <w:t>ls -l /etc &gt; etc.txt</w:t>
      </w:r>
    </w:p>
    <w:p w14:paraId="541DF1AA" w14:textId="77777777" w:rsidR="00021AE9" w:rsidRPr="00021AE9" w:rsidRDefault="00021AE9" w:rsidP="00021AE9">
      <w:pPr>
        <w:spacing w:before="120"/>
        <w:rPr>
          <w:sz w:val="26"/>
          <w:szCs w:val="26"/>
        </w:rPr>
      </w:pPr>
      <w:r w:rsidRPr="00021AE9">
        <w:rPr>
          <w:sz w:val="26"/>
          <w:szCs w:val="26"/>
        </w:rPr>
        <w:t>ls -l /dev &gt; dev.txt</w:t>
      </w:r>
    </w:p>
    <w:p w14:paraId="1BCCEE3C" w14:textId="77777777" w:rsidR="00021AE9" w:rsidRPr="00021AE9" w:rsidRDefault="00021AE9" w:rsidP="00021AE9">
      <w:pPr>
        <w:spacing w:before="120"/>
        <w:rPr>
          <w:sz w:val="26"/>
          <w:szCs w:val="26"/>
        </w:rPr>
      </w:pPr>
      <w:r w:rsidRPr="00021AE9">
        <w:rPr>
          <w:sz w:val="26"/>
          <w:szCs w:val="26"/>
        </w:rPr>
        <w:t>ls -l /bin &gt; bin.txt</w:t>
      </w:r>
    </w:p>
    <w:p w14:paraId="1FDC47B8" w14:textId="77777777" w:rsidR="00021AE9" w:rsidRPr="00021AE9" w:rsidRDefault="00021AE9" w:rsidP="00021AE9">
      <w:pPr>
        <w:spacing w:before="120"/>
        <w:rPr>
          <w:sz w:val="26"/>
          <w:szCs w:val="26"/>
        </w:rPr>
      </w:pPr>
    </w:p>
    <w:p w14:paraId="6F2B8E23" w14:textId="60B8221A" w:rsidR="00021AE9" w:rsidRDefault="00021AE9" w:rsidP="00021AE9">
      <w:pPr>
        <w:spacing w:before="120"/>
        <w:rPr>
          <w:sz w:val="26"/>
          <w:szCs w:val="26"/>
        </w:rPr>
      </w:pPr>
      <w:r w:rsidRPr="00021AE9">
        <w:rPr>
          <w:sz w:val="26"/>
          <w:szCs w:val="26"/>
        </w:rPr>
        <w:t>cat etc.txt dev.txt bin.txt &gt; all.txt</w:t>
      </w:r>
    </w:p>
    <w:p w14:paraId="0FD902BE" w14:textId="3988448C" w:rsidR="00021AE9" w:rsidRDefault="00021AE9">
      <w:pPr>
        <w:spacing w:before="120"/>
        <w:rPr>
          <w:sz w:val="26"/>
          <w:szCs w:val="26"/>
        </w:rPr>
      </w:pPr>
      <w:r>
        <w:rPr>
          <w:noProof/>
          <w:sz w:val="26"/>
          <w:szCs w:val="26"/>
        </w:rPr>
        <w:drawing>
          <wp:inline distT="0" distB="0" distL="0" distR="0" wp14:anchorId="3BBA784A" wp14:editId="3468136F">
            <wp:extent cx="5274310" cy="409575"/>
            <wp:effectExtent l="0" t="0" r="0" b="0"/>
            <wp:docPr id="83025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52302" name="Picture 8302523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09575"/>
                    </a:xfrm>
                    <a:prstGeom prst="rect">
                      <a:avLst/>
                    </a:prstGeom>
                  </pic:spPr>
                </pic:pic>
              </a:graphicData>
            </a:graphic>
          </wp:inline>
        </w:drawing>
      </w:r>
    </w:p>
    <w:p w14:paraId="462F903D" w14:textId="77777777" w:rsidR="000B471A" w:rsidRDefault="000B471A">
      <w:pPr>
        <w:spacing w:before="120"/>
        <w:rPr>
          <w:sz w:val="26"/>
          <w:szCs w:val="26"/>
        </w:rPr>
      </w:pPr>
      <w:r>
        <w:rPr>
          <w:sz w:val="26"/>
          <w:szCs w:val="26"/>
        </w:rPr>
        <w:t>2 Đếm số lượng tệp và thư mục trong một thư mục (Vi du: ~)</w:t>
      </w:r>
    </w:p>
    <w:p w14:paraId="2EEE57C4" w14:textId="0F1EF5A7" w:rsidR="00021AE9" w:rsidRDefault="00021AE9">
      <w:pPr>
        <w:spacing w:before="120"/>
        <w:rPr>
          <w:sz w:val="26"/>
          <w:szCs w:val="26"/>
        </w:rPr>
      </w:pPr>
      <w:r>
        <w:rPr>
          <w:noProof/>
          <w:sz w:val="26"/>
          <w:szCs w:val="26"/>
        </w:rPr>
        <w:drawing>
          <wp:inline distT="0" distB="0" distL="0" distR="0" wp14:anchorId="31C2BF7E" wp14:editId="72940A9D">
            <wp:extent cx="5274310" cy="409575"/>
            <wp:effectExtent l="0" t="0" r="0" b="0"/>
            <wp:docPr id="1583824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080" name="Picture 15838240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09575"/>
                    </a:xfrm>
                    <a:prstGeom prst="rect">
                      <a:avLst/>
                    </a:prstGeom>
                  </pic:spPr>
                </pic:pic>
              </a:graphicData>
            </a:graphic>
          </wp:inline>
        </w:drawing>
      </w:r>
    </w:p>
    <w:p w14:paraId="29BD5FD5" w14:textId="77777777" w:rsidR="000B471A" w:rsidRDefault="000B471A">
      <w:pPr>
        <w:spacing w:before="120"/>
        <w:rPr>
          <w:sz w:val="26"/>
          <w:szCs w:val="26"/>
        </w:rPr>
      </w:pPr>
      <w:r>
        <w:rPr>
          <w:sz w:val="26"/>
          <w:szCs w:val="26"/>
        </w:rPr>
        <w:t>3 Đếm số lượng thư mục con của một thư mục (Vi du: ~)</w:t>
      </w:r>
    </w:p>
    <w:p w14:paraId="6F639655" w14:textId="36667B0D" w:rsidR="00021AE9" w:rsidRDefault="00AB0938">
      <w:pPr>
        <w:spacing w:before="120"/>
        <w:rPr>
          <w:sz w:val="26"/>
          <w:szCs w:val="26"/>
        </w:rPr>
      </w:pPr>
      <w:r>
        <w:rPr>
          <w:noProof/>
          <w:sz w:val="26"/>
          <w:szCs w:val="26"/>
        </w:rPr>
        <w:drawing>
          <wp:inline distT="0" distB="0" distL="0" distR="0" wp14:anchorId="148B84EE" wp14:editId="5D932F8D">
            <wp:extent cx="5274310" cy="409575"/>
            <wp:effectExtent l="0" t="0" r="0" b="0"/>
            <wp:docPr id="41661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12656" name="Picture 4166126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09575"/>
                    </a:xfrm>
                    <a:prstGeom prst="rect">
                      <a:avLst/>
                    </a:prstGeom>
                  </pic:spPr>
                </pic:pic>
              </a:graphicData>
            </a:graphic>
          </wp:inline>
        </w:drawing>
      </w:r>
    </w:p>
    <w:p w14:paraId="611248E4" w14:textId="77777777" w:rsidR="000B471A" w:rsidRDefault="000B471A">
      <w:pPr>
        <w:spacing w:before="120"/>
        <w:rPr>
          <w:sz w:val="26"/>
          <w:szCs w:val="26"/>
        </w:rPr>
      </w:pPr>
      <w:r>
        <w:rPr>
          <w:sz w:val="26"/>
          <w:szCs w:val="26"/>
        </w:rPr>
        <w:t>4 Cho một tệp văn bản, hãy in ra dòng thứ n bất kỳ của tệp và đếm số lượng từ trong dòng này</w:t>
      </w:r>
    </w:p>
    <w:p w14:paraId="3709C4A0" w14:textId="2855F60A" w:rsidR="00AB0938" w:rsidRDefault="00AB0938">
      <w:pPr>
        <w:spacing w:before="120"/>
        <w:rPr>
          <w:sz w:val="26"/>
          <w:szCs w:val="26"/>
        </w:rPr>
      </w:pPr>
      <w:r>
        <w:rPr>
          <w:noProof/>
          <w:sz w:val="26"/>
          <w:szCs w:val="26"/>
        </w:rPr>
        <w:drawing>
          <wp:inline distT="0" distB="0" distL="0" distR="0" wp14:anchorId="04CC96BB" wp14:editId="7DAC7F0E">
            <wp:extent cx="5274310" cy="630555"/>
            <wp:effectExtent l="0" t="0" r="0" b="4445"/>
            <wp:docPr id="260960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0498" name="Picture 2609604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630555"/>
                    </a:xfrm>
                    <a:prstGeom prst="rect">
                      <a:avLst/>
                    </a:prstGeom>
                  </pic:spPr>
                </pic:pic>
              </a:graphicData>
            </a:graphic>
          </wp:inline>
        </w:drawing>
      </w:r>
    </w:p>
    <w:p w14:paraId="15833CDB" w14:textId="77777777" w:rsidR="000B471A" w:rsidRDefault="000B471A">
      <w:pPr>
        <w:spacing w:before="120"/>
        <w:rPr>
          <w:sz w:val="26"/>
          <w:szCs w:val="26"/>
        </w:rPr>
      </w:pPr>
      <w:r>
        <w:rPr>
          <w:sz w:val="26"/>
          <w:szCs w:val="26"/>
        </w:rPr>
        <w:t xml:space="preserve">6 Liệt kê sự khác nhau về tên tệp trong hai thư mục bất kỳ (sử dụng lệnh </w:t>
      </w:r>
      <w:r>
        <w:rPr>
          <w:b/>
          <w:bCs/>
          <w:sz w:val="26"/>
          <w:szCs w:val="26"/>
        </w:rPr>
        <w:t>diff</w:t>
      </w:r>
      <w:r>
        <w:rPr>
          <w:sz w:val="26"/>
          <w:szCs w:val="26"/>
        </w:rPr>
        <w:t>)</w:t>
      </w:r>
    </w:p>
    <w:p w14:paraId="1C543F91" w14:textId="326E9DB6" w:rsidR="00AB0938" w:rsidRDefault="00D95AD4">
      <w:pPr>
        <w:spacing w:before="120"/>
        <w:rPr>
          <w:sz w:val="26"/>
          <w:szCs w:val="26"/>
        </w:rPr>
      </w:pPr>
      <w:r>
        <w:rPr>
          <w:noProof/>
          <w:sz w:val="26"/>
          <w:szCs w:val="26"/>
        </w:rPr>
        <w:drawing>
          <wp:inline distT="0" distB="0" distL="0" distR="0" wp14:anchorId="58A52DAD" wp14:editId="31A40DA7">
            <wp:extent cx="5274310" cy="838835"/>
            <wp:effectExtent l="0" t="0" r="0" b="0"/>
            <wp:docPr id="47791546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5461"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838835"/>
                    </a:xfrm>
                    <a:prstGeom prst="rect">
                      <a:avLst/>
                    </a:prstGeom>
                  </pic:spPr>
                </pic:pic>
              </a:graphicData>
            </a:graphic>
          </wp:inline>
        </w:drawing>
      </w:r>
    </w:p>
    <w:p w14:paraId="66C251DB" w14:textId="66AE8447" w:rsidR="000B471A" w:rsidRDefault="000B471A">
      <w:pPr>
        <w:spacing w:before="120"/>
        <w:rPr>
          <w:sz w:val="26"/>
          <w:szCs w:val="26"/>
        </w:rPr>
      </w:pPr>
      <w:r>
        <w:rPr>
          <w:sz w:val="26"/>
          <w:szCs w:val="26"/>
        </w:rPr>
        <w:t>7 Hãy đếm tổng số tiến trình đang có trong hệ thống</w:t>
      </w:r>
    </w:p>
    <w:p w14:paraId="65EB1506" w14:textId="42B30D96" w:rsidR="00D779EB" w:rsidRDefault="00D779EB">
      <w:pPr>
        <w:spacing w:before="120"/>
        <w:rPr>
          <w:sz w:val="26"/>
          <w:szCs w:val="26"/>
        </w:rPr>
      </w:pPr>
      <w:r>
        <w:rPr>
          <w:noProof/>
          <w:sz w:val="26"/>
          <w:szCs w:val="26"/>
        </w:rPr>
        <w:drawing>
          <wp:inline distT="0" distB="0" distL="0" distR="0" wp14:anchorId="6A1D03BD" wp14:editId="0D66A328">
            <wp:extent cx="5274310" cy="437515"/>
            <wp:effectExtent l="0" t="0" r="0" b="0"/>
            <wp:docPr id="305083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3732" name="Picture 3050837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37515"/>
                    </a:xfrm>
                    <a:prstGeom prst="rect">
                      <a:avLst/>
                    </a:prstGeom>
                  </pic:spPr>
                </pic:pic>
              </a:graphicData>
            </a:graphic>
          </wp:inline>
        </w:drawing>
      </w:r>
    </w:p>
    <w:p w14:paraId="47CB3685" w14:textId="77777777" w:rsidR="000B471A" w:rsidRDefault="000B471A">
      <w:pPr>
        <w:spacing w:before="120"/>
        <w:rPr>
          <w:sz w:val="26"/>
          <w:szCs w:val="26"/>
        </w:rPr>
      </w:pPr>
      <w:r>
        <w:rPr>
          <w:sz w:val="26"/>
          <w:szCs w:val="26"/>
        </w:rPr>
        <w:t>8 In ra số tệp tin trong hệ thống mà em có thể xem được vào trong file icansee.txt trong thư mục cá nhân. In ra các thư mục mà em không truy cập được vào file cannotsee.txt trong thư mục cá nhân.</w:t>
      </w:r>
    </w:p>
    <w:p w14:paraId="1AFEC89D" w14:textId="481B95F4" w:rsidR="00D779EB" w:rsidRDefault="00D779EB">
      <w:pPr>
        <w:spacing w:before="120"/>
        <w:rPr>
          <w:sz w:val="26"/>
          <w:szCs w:val="26"/>
        </w:rPr>
      </w:pPr>
      <w:r>
        <w:rPr>
          <w:noProof/>
          <w:sz w:val="26"/>
          <w:szCs w:val="26"/>
        </w:rPr>
        <w:lastRenderedPageBreak/>
        <w:drawing>
          <wp:inline distT="0" distB="0" distL="0" distR="0" wp14:anchorId="65548A47" wp14:editId="1C45824A">
            <wp:extent cx="5274310" cy="838835"/>
            <wp:effectExtent l="0" t="0" r="0" b="0"/>
            <wp:docPr id="1326193817"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93817" name="Picture 7" descr="A screen shot of a computer cod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838835"/>
                    </a:xfrm>
                    <a:prstGeom prst="rect">
                      <a:avLst/>
                    </a:prstGeom>
                  </pic:spPr>
                </pic:pic>
              </a:graphicData>
            </a:graphic>
          </wp:inline>
        </w:drawing>
      </w:r>
    </w:p>
    <w:p w14:paraId="59F75EBC" w14:textId="77777777" w:rsidR="000B471A" w:rsidRDefault="000B471A">
      <w:pPr>
        <w:spacing w:before="120"/>
        <w:rPr>
          <w:sz w:val="26"/>
          <w:szCs w:val="26"/>
        </w:rPr>
      </w:pPr>
      <w:r>
        <w:rPr>
          <w:sz w:val="26"/>
          <w:szCs w:val="26"/>
        </w:rPr>
        <w:t>9 Đếm số tiến trình được sinh ra từ bash trong hệ thống.</w:t>
      </w:r>
    </w:p>
    <w:p w14:paraId="0F4FE4FE" w14:textId="6A5F3DD9" w:rsidR="00D779EB" w:rsidRDefault="00D779EB">
      <w:pPr>
        <w:spacing w:before="120"/>
        <w:rPr>
          <w:sz w:val="26"/>
          <w:szCs w:val="26"/>
        </w:rPr>
      </w:pPr>
      <w:r>
        <w:rPr>
          <w:noProof/>
          <w:sz w:val="26"/>
          <w:szCs w:val="26"/>
        </w:rPr>
        <w:drawing>
          <wp:inline distT="0" distB="0" distL="0" distR="0" wp14:anchorId="62D49A54" wp14:editId="1801E89D">
            <wp:extent cx="5274310" cy="421640"/>
            <wp:effectExtent l="0" t="0" r="0" b="0"/>
            <wp:docPr id="1231044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4484" name="Picture 12310444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21640"/>
                    </a:xfrm>
                    <a:prstGeom prst="rect">
                      <a:avLst/>
                    </a:prstGeom>
                  </pic:spPr>
                </pic:pic>
              </a:graphicData>
            </a:graphic>
          </wp:inline>
        </w:drawing>
      </w:r>
    </w:p>
    <w:p w14:paraId="01FA4B03" w14:textId="77777777" w:rsidR="000B471A" w:rsidRDefault="000B471A">
      <w:pPr>
        <w:spacing w:before="120"/>
        <w:rPr>
          <w:b/>
          <w:bCs/>
          <w:sz w:val="26"/>
          <w:szCs w:val="26"/>
        </w:rPr>
      </w:pPr>
      <w:r>
        <w:rPr>
          <w:sz w:val="26"/>
          <w:szCs w:val="26"/>
        </w:rPr>
        <w:t xml:space="preserve">10 Đếm số lượng người sử dụng đã đăng ký với hệ thống (trong tệp /etc/passwd), và đếm số lượng người sử dụng đang sử dụng thông dịch lệnh </w:t>
      </w:r>
      <w:r>
        <w:rPr>
          <w:b/>
          <w:bCs/>
          <w:sz w:val="26"/>
          <w:szCs w:val="26"/>
        </w:rPr>
        <w:t>/bin/bash</w:t>
      </w:r>
    </w:p>
    <w:p w14:paraId="3E1EF2F1" w14:textId="45A8C6EA" w:rsidR="00D779EB" w:rsidRDefault="00D779EB">
      <w:pPr>
        <w:spacing w:before="120"/>
        <w:rPr>
          <w:sz w:val="26"/>
          <w:szCs w:val="26"/>
          <w:lang w:val="de-DE"/>
        </w:rPr>
      </w:pPr>
      <w:r>
        <w:rPr>
          <w:noProof/>
          <w:sz w:val="26"/>
          <w:szCs w:val="26"/>
          <w:lang w:val="de-DE"/>
        </w:rPr>
        <w:drawing>
          <wp:inline distT="0" distB="0" distL="0" distR="0" wp14:anchorId="76E3CB35" wp14:editId="0DC9F67E">
            <wp:extent cx="5274310" cy="622300"/>
            <wp:effectExtent l="0" t="0" r="0" b="0"/>
            <wp:docPr id="347786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86102" name="Picture 3477861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622300"/>
                    </a:xfrm>
                    <a:prstGeom prst="rect">
                      <a:avLst/>
                    </a:prstGeom>
                  </pic:spPr>
                </pic:pic>
              </a:graphicData>
            </a:graphic>
          </wp:inline>
        </w:drawing>
      </w:r>
    </w:p>
    <w:p w14:paraId="7A1C571A" w14:textId="4AB2DDD7" w:rsidR="000B471A" w:rsidRDefault="000B471A">
      <w:pPr>
        <w:spacing w:before="120"/>
        <w:rPr>
          <w:sz w:val="26"/>
          <w:szCs w:val="26"/>
          <w:lang w:val="de-DE"/>
        </w:rPr>
      </w:pPr>
      <w:r>
        <w:rPr>
          <w:sz w:val="26"/>
          <w:szCs w:val="26"/>
          <w:lang w:val="de-DE"/>
        </w:rPr>
        <w:t>11 Đếm số lượng người sử dụng đang đăng nhập vào hệ thống</w:t>
      </w:r>
      <w:r w:rsidR="00D779EB">
        <w:rPr>
          <w:noProof/>
          <w:sz w:val="26"/>
          <w:szCs w:val="26"/>
          <w:lang w:val="de-DE"/>
        </w:rPr>
        <w:drawing>
          <wp:inline distT="0" distB="0" distL="0" distR="0" wp14:anchorId="4AF56FD9" wp14:editId="0835AA11">
            <wp:extent cx="5274310" cy="728980"/>
            <wp:effectExtent l="0" t="0" r="0" b="0"/>
            <wp:docPr id="132072582" name="Picture 10" descr="A white background with orang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582" name="Picture 10" descr="A white background with orange dot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28980"/>
                    </a:xfrm>
                    <a:prstGeom prst="rect">
                      <a:avLst/>
                    </a:prstGeom>
                  </pic:spPr>
                </pic:pic>
              </a:graphicData>
            </a:graphic>
          </wp:inline>
        </w:drawing>
      </w:r>
    </w:p>
    <w:p w14:paraId="2C467650" w14:textId="77777777" w:rsidR="000B471A" w:rsidRDefault="000B471A">
      <w:pPr>
        <w:spacing w:before="120"/>
        <w:rPr>
          <w:sz w:val="26"/>
          <w:szCs w:val="26"/>
          <w:lang w:val="de-DE"/>
        </w:rPr>
      </w:pPr>
      <w:r>
        <w:rPr>
          <w:sz w:val="26"/>
          <w:szCs w:val="26"/>
          <w:lang w:val="de-DE"/>
        </w:rPr>
        <w:t xml:space="preserve">12 Sử dụng lệnh </w:t>
      </w:r>
      <w:r>
        <w:rPr>
          <w:b/>
          <w:bCs/>
          <w:sz w:val="26"/>
          <w:szCs w:val="26"/>
          <w:lang w:val="de-DE"/>
        </w:rPr>
        <w:t>env</w:t>
      </w:r>
      <w:r>
        <w:rPr>
          <w:sz w:val="26"/>
          <w:szCs w:val="26"/>
          <w:lang w:val="de-DE"/>
        </w:rPr>
        <w:t xml:space="preserve"> để xem giá trị các biến môi trường</w:t>
      </w:r>
    </w:p>
    <w:p w14:paraId="1304F4FA" w14:textId="12BF2DD9" w:rsidR="00D779EB" w:rsidRDefault="00D779EB">
      <w:pPr>
        <w:spacing w:before="120"/>
        <w:rPr>
          <w:sz w:val="26"/>
          <w:szCs w:val="26"/>
          <w:lang w:val="de-DE"/>
        </w:rPr>
      </w:pPr>
      <w:r>
        <w:rPr>
          <w:noProof/>
          <w:sz w:val="26"/>
          <w:szCs w:val="26"/>
          <w:lang w:val="de-DE"/>
        </w:rPr>
        <w:drawing>
          <wp:inline distT="0" distB="0" distL="0" distR="0" wp14:anchorId="4B4E9EB8" wp14:editId="325BD636">
            <wp:extent cx="5274310" cy="2647315"/>
            <wp:effectExtent l="0" t="0" r="0" b="0"/>
            <wp:docPr id="151954677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46774" name="Picture 1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47315"/>
                    </a:xfrm>
                    <a:prstGeom prst="rect">
                      <a:avLst/>
                    </a:prstGeom>
                  </pic:spPr>
                </pic:pic>
              </a:graphicData>
            </a:graphic>
          </wp:inline>
        </w:drawing>
      </w:r>
    </w:p>
    <w:p w14:paraId="26359AD4" w14:textId="77777777" w:rsidR="000B471A" w:rsidRDefault="000B471A">
      <w:pPr>
        <w:rPr>
          <w:sz w:val="26"/>
          <w:szCs w:val="26"/>
          <w:lang w:val="de-DE"/>
        </w:rPr>
      </w:pPr>
    </w:p>
    <w:p w14:paraId="43B4F8BB" w14:textId="30045C76" w:rsidR="000B471A" w:rsidRDefault="000B471A"/>
    <w:sectPr w:rsidR="000B471A">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E6009" w14:textId="77777777" w:rsidR="001D0654" w:rsidRDefault="001D0654" w:rsidP="008560F1">
      <w:r>
        <w:separator/>
      </w:r>
    </w:p>
  </w:endnote>
  <w:endnote w:type="continuationSeparator" w:id="0">
    <w:p w14:paraId="13FC06AB" w14:textId="77777777" w:rsidR="001D0654" w:rsidRDefault="001D0654" w:rsidP="0085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Droid Sans Fallback">
    <w:panose1 w:val="020B0604020202020204"/>
    <w:charset w:val="00"/>
    <w:family w:val="roman"/>
    <w:pitch w:val="default"/>
  </w:font>
  <w:font w:name="FreeSan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B8812" w14:textId="77777777" w:rsidR="008560F1" w:rsidRDefault="008560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4BEA8" w14:textId="77777777" w:rsidR="008560F1" w:rsidRDefault="008560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2F49E" w14:textId="77777777" w:rsidR="008560F1" w:rsidRDefault="00856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91A0B4" w14:textId="77777777" w:rsidR="001D0654" w:rsidRDefault="001D0654" w:rsidP="008560F1">
      <w:r>
        <w:separator/>
      </w:r>
    </w:p>
  </w:footnote>
  <w:footnote w:type="continuationSeparator" w:id="0">
    <w:p w14:paraId="2E54EB0C" w14:textId="77777777" w:rsidR="001D0654" w:rsidRDefault="001D0654" w:rsidP="0085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DA56B" w14:textId="77777777" w:rsidR="008560F1" w:rsidRDefault="008560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09425" w14:textId="77777777" w:rsidR="008560F1" w:rsidRDefault="008560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469E7" w14:textId="77777777" w:rsidR="008560F1" w:rsidRDefault="00856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bullet"/>
      <w:lvlText w:val="o"/>
      <w:lvlJc w:val="left"/>
      <w:pPr>
        <w:tabs>
          <w:tab w:val="num" w:pos="720"/>
        </w:tabs>
        <w:ind w:left="720" w:hanging="360"/>
      </w:pPr>
      <w:rPr>
        <w:rFonts w:ascii="Courier New" w:hAnsi="Courier New" w:cs="Courier New"/>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o"/>
      <w:lvlJc w:val="left"/>
      <w:pPr>
        <w:tabs>
          <w:tab w:val="num" w:pos="2160"/>
        </w:tabs>
        <w:ind w:left="2160" w:hanging="360"/>
      </w:pPr>
      <w:rPr>
        <w:rFonts w:ascii="Courier New" w:hAnsi="Courier New" w:cs="Courier New"/>
        <w:sz w:val="20"/>
      </w:rPr>
    </w:lvl>
    <w:lvl w:ilvl="3">
      <w:start w:val="1"/>
      <w:numFmt w:val="bullet"/>
      <w:lvlText w:val="o"/>
      <w:lvlJc w:val="left"/>
      <w:pPr>
        <w:tabs>
          <w:tab w:val="num" w:pos="2880"/>
        </w:tabs>
        <w:ind w:left="2880" w:hanging="360"/>
      </w:pPr>
      <w:rPr>
        <w:rFonts w:ascii="Courier New" w:hAnsi="Courier New" w:cs="Courier New"/>
        <w:sz w:val="20"/>
      </w:rPr>
    </w:lvl>
    <w:lvl w:ilvl="4">
      <w:start w:val="1"/>
      <w:numFmt w:val="bullet"/>
      <w:lvlText w:val="o"/>
      <w:lvlJc w:val="left"/>
      <w:pPr>
        <w:tabs>
          <w:tab w:val="num" w:pos="3600"/>
        </w:tabs>
        <w:ind w:left="3600" w:hanging="360"/>
      </w:pPr>
      <w:rPr>
        <w:rFonts w:ascii="Courier New" w:hAnsi="Courier New" w:cs="Courier New"/>
        <w:sz w:val="20"/>
      </w:rPr>
    </w:lvl>
    <w:lvl w:ilvl="5">
      <w:start w:val="1"/>
      <w:numFmt w:val="bullet"/>
      <w:lvlText w:val="o"/>
      <w:lvlJc w:val="left"/>
      <w:pPr>
        <w:tabs>
          <w:tab w:val="num" w:pos="4320"/>
        </w:tabs>
        <w:ind w:left="4320" w:hanging="360"/>
      </w:pPr>
      <w:rPr>
        <w:rFonts w:ascii="Courier New" w:hAnsi="Courier New" w:cs="Courier New"/>
        <w:sz w:val="20"/>
      </w:rPr>
    </w:lvl>
    <w:lvl w:ilvl="6">
      <w:start w:val="1"/>
      <w:numFmt w:val="bullet"/>
      <w:lvlText w:val="o"/>
      <w:lvlJc w:val="left"/>
      <w:pPr>
        <w:tabs>
          <w:tab w:val="num" w:pos="5040"/>
        </w:tabs>
        <w:ind w:left="5040" w:hanging="360"/>
      </w:pPr>
      <w:rPr>
        <w:rFonts w:ascii="Courier New" w:hAnsi="Courier New" w:cs="Courier New"/>
        <w:sz w:val="20"/>
      </w:rPr>
    </w:lvl>
    <w:lvl w:ilvl="7">
      <w:start w:val="1"/>
      <w:numFmt w:val="bullet"/>
      <w:lvlText w:val="o"/>
      <w:lvlJc w:val="left"/>
      <w:pPr>
        <w:tabs>
          <w:tab w:val="num" w:pos="5760"/>
        </w:tabs>
        <w:ind w:left="5760" w:hanging="360"/>
      </w:pPr>
      <w:rPr>
        <w:rFonts w:ascii="Courier New" w:hAnsi="Courier New" w:cs="Courier New"/>
        <w:sz w:val="20"/>
      </w:rPr>
    </w:lvl>
    <w:lvl w:ilvl="8">
      <w:start w:val="1"/>
      <w:numFmt w:val="bullet"/>
      <w:lvlText w:val="o"/>
      <w:lvlJc w:val="left"/>
      <w:pPr>
        <w:tabs>
          <w:tab w:val="num" w:pos="6480"/>
        </w:tabs>
        <w:ind w:left="6480" w:hanging="360"/>
      </w:pPr>
      <w:rPr>
        <w:rFonts w:ascii="Courier New" w:hAnsi="Courier New" w:cs="Courier New"/>
        <w:sz w:val="20"/>
      </w:rPr>
    </w:lvl>
  </w:abstractNum>
  <w:abstractNum w:abstractNumId="2"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Wingdings" w:hAnsi="Wingdings" w:cs="Wingdings"/>
        <w:sz w:val="20"/>
      </w:rPr>
    </w:lvl>
    <w:lvl w:ilvl="1">
      <w:start w:val="1"/>
      <w:numFmt w:val="bullet"/>
      <w:lvlText w:val=""/>
      <w:lvlJc w:val="left"/>
      <w:pPr>
        <w:tabs>
          <w:tab w:val="num" w:pos="1440"/>
        </w:tabs>
        <w:ind w:left="1440" w:hanging="360"/>
      </w:pPr>
      <w:rPr>
        <w:rFonts w:ascii="Wingdings" w:hAnsi="Wingdings" w:cs="Wingdings"/>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multilevel"/>
    <w:tmpl w:val="00000004"/>
    <w:name w:val="WW8Num3"/>
    <w:lvl w:ilvl="0">
      <w:start w:val="1"/>
      <w:numFmt w:val="decimal"/>
      <w:lvlText w:val="%1."/>
      <w:lvlJc w:val="left"/>
      <w:pPr>
        <w:tabs>
          <w:tab w:val="num" w:pos="720"/>
        </w:tabs>
        <w:ind w:left="720" w:hanging="360"/>
      </w:pPr>
      <w:rPr>
        <w:rFonts w:ascii="Helvetica" w:hAnsi="Helvetica" w:cs="Helvetica"/>
        <w:color w:val="000000"/>
        <w:sz w:val="20"/>
        <w:szCs w:val="20"/>
        <w:lang w:eastAsia="en-U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8571898">
    <w:abstractNumId w:val="0"/>
  </w:num>
  <w:num w:numId="2" w16cid:durableId="907887855">
    <w:abstractNumId w:val="1"/>
  </w:num>
  <w:num w:numId="3" w16cid:durableId="96948566">
    <w:abstractNumId w:val="2"/>
  </w:num>
  <w:num w:numId="4" w16cid:durableId="1223834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F1"/>
    <w:rsid w:val="00021AE9"/>
    <w:rsid w:val="0007259E"/>
    <w:rsid w:val="00095409"/>
    <w:rsid w:val="000B471A"/>
    <w:rsid w:val="00120FF1"/>
    <w:rsid w:val="00126FC0"/>
    <w:rsid w:val="00182FA2"/>
    <w:rsid w:val="001A7725"/>
    <w:rsid w:val="001D0654"/>
    <w:rsid w:val="003C0686"/>
    <w:rsid w:val="00790667"/>
    <w:rsid w:val="007D47EC"/>
    <w:rsid w:val="008560F1"/>
    <w:rsid w:val="009921A8"/>
    <w:rsid w:val="00A40CCC"/>
    <w:rsid w:val="00A47C5A"/>
    <w:rsid w:val="00AB0938"/>
    <w:rsid w:val="00B26BB4"/>
    <w:rsid w:val="00B90C42"/>
    <w:rsid w:val="00D779EB"/>
    <w:rsid w:val="00D95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EA4D8FE"/>
  <w15:chartTrackingRefBased/>
  <w15:docId w15:val="{3AD22690-9377-43A9-8F5E-1B56A243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BodyText"/>
    <w:qFormat/>
    <w:pPr>
      <w:numPr>
        <w:numId w:val="1"/>
      </w:numPr>
      <w:suppressAutoHyphens w:val="0"/>
      <w:spacing w:before="280" w:after="280"/>
      <w:outlineLvl w:val="0"/>
    </w:pPr>
    <w:rPr>
      <w:b/>
      <w:bCs/>
      <w:kern w:val="1"/>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Courier New" w:hAnsi="Courier New" w:cs="Courier New"/>
      <w:sz w:val="20"/>
    </w:rPr>
  </w:style>
  <w:style w:type="character" w:customStyle="1" w:styleId="WW8Num2z0">
    <w:name w:val="WW8Num2z0"/>
    <w:rPr>
      <w:rFonts w:ascii="Wingdings" w:hAnsi="Wingdings" w:cs="Wingdings"/>
      <w:sz w:val="20"/>
    </w:rPr>
  </w:style>
  <w:style w:type="character" w:customStyle="1" w:styleId="WW8Num3z0">
    <w:name w:val="WW8Num3z0"/>
    <w:rPr>
      <w:rFonts w:ascii="Helvetica" w:hAnsi="Helvetica" w:cs="Helvetica"/>
      <w:color w:val="000000"/>
      <w:sz w:val="20"/>
      <w:szCs w:val="20"/>
      <w:lang w:eastAsia="en-U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DefaultParagraphFont">
    <w:name w:val="WW-Default Paragraph Font"/>
  </w:style>
  <w:style w:type="character" w:customStyle="1" w:styleId="BalloonTextChar">
    <w:name w:val="Balloon Text Char"/>
    <w:rPr>
      <w:rFonts w:ascii="Segoe UI" w:hAnsi="Segoe UI" w:cs="Segoe UI"/>
      <w:sz w:val="18"/>
      <w:szCs w:val="18"/>
    </w:rPr>
  </w:style>
  <w:style w:type="character" w:customStyle="1" w:styleId="Heading1Char">
    <w:name w:val="Heading 1 Char"/>
    <w:rPr>
      <w:b/>
      <w:bCs/>
      <w:kern w:val="1"/>
      <w:sz w:val="48"/>
      <w:szCs w:val="48"/>
    </w:rPr>
  </w:style>
  <w:style w:type="character" w:styleId="Strong">
    <w:name w:val="Strong"/>
    <w:qFormat/>
    <w:rPr>
      <w:b/>
      <w:bCs/>
    </w:rPr>
  </w:style>
  <w:style w:type="character" w:customStyle="1" w:styleId="HTMLPreformattedChar">
    <w:name w:val="HTML Preformatted Char"/>
    <w:rPr>
      <w:rFonts w:ascii="Courier New" w:hAnsi="Courier New" w:cs="Courier New"/>
    </w:rPr>
  </w:style>
  <w:style w:type="character" w:styleId="Hyperlink">
    <w:name w:val="Hyperlink"/>
    <w:rPr>
      <w:color w:val="0000FF"/>
      <w:u w:val="single"/>
    </w:rPr>
  </w:style>
  <w:style w:type="character" w:customStyle="1" w:styleId="Heading3Char">
    <w:name w:val="Heading 3 Char"/>
    <w:rPr>
      <w:rFonts w:ascii="Cambria" w:eastAsia="Times New Roman" w:hAnsi="Cambria" w:cs="Times New Roman"/>
      <w:b/>
      <w:bCs/>
      <w:sz w:val="26"/>
      <w:szCs w:val="26"/>
      <w:lang w:eastAsia="zh-CN"/>
    </w:rPr>
  </w:style>
  <w:style w:type="character" w:customStyle="1" w:styleId="Heading2Char">
    <w:name w:val="Heading 2 Char"/>
    <w:rPr>
      <w:rFonts w:ascii="Cambria" w:eastAsia="Times New Roman" w:hAnsi="Cambria" w:cs="Times New Roman"/>
      <w:b/>
      <w:bCs/>
      <w:i/>
      <w:iCs/>
      <w:sz w:val="28"/>
      <w:szCs w:val="28"/>
      <w:lang w:eastAsia="zh-CN"/>
    </w:rPr>
  </w:style>
  <w:style w:type="character" w:styleId="HTMLCode">
    <w:name w:val="HTML Code"/>
    <w:rPr>
      <w:rFonts w:ascii="Courier New" w:eastAsia="Times New Roman" w:hAnsi="Courier New" w:cs="Courier New"/>
      <w:sz w:val="20"/>
      <w:szCs w:val="20"/>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alloonText">
    <w:name w:val="Balloon Text"/>
    <w:basedOn w:val="Normal"/>
    <w:rPr>
      <w:rFonts w:ascii="Segoe UI" w:hAnsi="Segoe UI" w:cs="Segoe UI"/>
      <w:sz w:val="18"/>
      <w:szCs w:val="18"/>
    </w:rPr>
  </w:style>
  <w:style w:type="paragraph" w:styleId="NormalWeb">
    <w:name w:val="Normal (Web)"/>
    <w:basedOn w:val="Normal"/>
    <w:pPr>
      <w:suppressAutoHyphens w:val="0"/>
      <w:spacing w:before="280" w:after="280"/>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rPr>
  </w:style>
  <w:style w:type="paragraph" w:customStyle="1" w:styleId="meta">
    <w:name w:val="meta"/>
    <w:basedOn w:val="Normal"/>
    <w:pPr>
      <w:suppressAutoHyphens w:val="0"/>
      <w:spacing w:before="280" w:after="280"/>
    </w:pPr>
  </w:style>
  <w:style w:type="paragraph" w:styleId="Header">
    <w:name w:val="header"/>
    <w:basedOn w:val="Normal"/>
    <w:link w:val="HeaderChar"/>
    <w:uiPriority w:val="99"/>
    <w:unhideWhenUsed/>
    <w:rsid w:val="008560F1"/>
    <w:pPr>
      <w:tabs>
        <w:tab w:val="center" w:pos="4680"/>
        <w:tab w:val="right" w:pos="9360"/>
      </w:tabs>
    </w:pPr>
  </w:style>
  <w:style w:type="character" w:customStyle="1" w:styleId="HeaderChar">
    <w:name w:val="Header Char"/>
    <w:link w:val="Header"/>
    <w:uiPriority w:val="99"/>
    <w:rsid w:val="008560F1"/>
    <w:rPr>
      <w:sz w:val="24"/>
      <w:szCs w:val="24"/>
      <w:lang w:eastAsia="zh-CN"/>
    </w:rPr>
  </w:style>
  <w:style w:type="paragraph" w:styleId="Footer">
    <w:name w:val="footer"/>
    <w:basedOn w:val="Normal"/>
    <w:link w:val="FooterChar"/>
    <w:uiPriority w:val="99"/>
    <w:unhideWhenUsed/>
    <w:rsid w:val="008560F1"/>
    <w:pPr>
      <w:tabs>
        <w:tab w:val="center" w:pos="4680"/>
        <w:tab w:val="right" w:pos="9360"/>
      </w:tabs>
    </w:pPr>
  </w:style>
  <w:style w:type="character" w:customStyle="1" w:styleId="FooterChar">
    <w:name w:val="Footer Char"/>
    <w:link w:val="Footer"/>
    <w:uiPriority w:val="99"/>
    <w:rsid w:val="008560F1"/>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Links>
    <vt:vector size="48" baseType="variant">
      <vt:variant>
        <vt:i4>5636101</vt:i4>
      </vt:variant>
      <vt:variant>
        <vt:i4>21</vt:i4>
      </vt:variant>
      <vt:variant>
        <vt:i4>0</vt:i4>
      </vt:variant>
      <vt:variant>
        <vt:i4>5</vt:i4>
      </vt:variant>
      <vt:variant>
        <vt:lpwstr>https://shapeshed.com/unix-cut/</vt:lpwstr>
      </vt:variant>
      <vt:variant>
        <vt:lpwstr>further-reading</vt:lpwstr>
      </vt:variant>
      <vt:variant>
        <vt:i4>4718618</vt:i4>
      </vt:variant>
      <vt:variant>
        <vt:i4>18</vt:i4>
      </vt:variant>
      <vt:variant>
        <vt:i4>0</vt:i4>
      </vt:variant>
      <vt:variant>
        <vt:i4>5</vt:i4>
      </vt:variant>
      <vt:variant>
        <vt:lpwstr>https://shapeshed.com/unix-cut/</vt:lpwstr>
      </vt:variant>
      <vt:variant>
        <vt:lpwstr>how-to-modify-the-output-delimiter</vt:lpwstr>
      </vt:variant>
      <vt:variant>
        <vt:i4>6357053</vt:i4>
      </vt:variant>
      <vt:variant>
        <vt:i4>15</vt:i4>
      </vt:variant>
      <vt:variant>
        <vt:i4>0</vt:i4>
      </vt:variant>
      <vt:variant>
        <vt:i4>5</vt:i4>
      </vt:variant>
      <vt:variant>
        <vt:lpwstr>https://shapeshed.com/unix-cut/</vt:lpwstr>
      </vt:variant>
      <vt:variant>
        <vt:lpwstr>how-to-cut-by-complement-pattern</vt:lpwstr>
      </vt:variant>
      <vt:variant>
        <vt:i4>5242968</vt:i4>
      </vt:variant>
      <vt:variant>
        <vt:i4>12</vt:i4>
      </vt:variant>
      <vt:variant>
        <vt:i4>0</vt:i4>
      </vt:variant>
      <vt:variant>
        <vt:i4>5</vt:i4>
      </vt:variant>
      <vt:variant>
        <vt:lpwstr>https://shapeshed.com/unix-cut/</vt:lpwstr>
      </vt:variant>
      <vt:variant>
        <vt:lpwstr>how-to-cut-based-on-a-delimiter</vt:lpwstr>
      </vt:variant>
      <vt:variant>
        <vt:i4>1638401</vt:i4>
      </vt:variant>
      <vt:variant>
        <vt:i4>9</vt:i4>
      </vt:variant>
      <vt:variant>
        <vt:i4>0</vt:i4>
      </vt:variant>
      <vt:variant>
        <vt:i4>5</vt:i4>
      </vt:variant>
      <vt:variant>
        <vt:lpwstr>https://shapeshed.com/unix-cut/</vt:lpwstr>
      </vt:variant>
      <vt:variant>
        <vt:lpwstr>how-to-cut-by-character</vt:lpwstr>
      </vt:variant>
      <vt:variant>
        <vt:i4>65602</vt:i4>
      </vt:variant>
      <vt:variant>
        <vt:i4>6</vt:i4>
      </vt:variant>
      <vt:variant>
        <vt:i4>0</vt:i4>
      </vt:variant>
      <vt:variant>
        <vt:i4>5</vt:i4>
      </vt:variant>
      <vt:variant>
        <vt:lpwstr>https://shapeshed.com/unix-cut/</vt:lpwstr>
      </vt:variant>
      <vt:variant>
        <vt:lpwstr>how-to-cut-by-byte-position</vt:lpwstr>
      </vt:variant>
      <vt:variant>
        <vt:i4>393246</vt:i4>
      </vt:variant>
      <vt:variant>
        <vt:i4>3</vt:i4>
      </vt:variant>
      <vt:variant>
        <vt:i4>0</vt:i4>
      </vt:variant>
      <vt:variant>
        <vt:i4>5</vt:i4>
      </vt:variant>
      <vt:variant>
        <vt:lpwstr>https://shapeshed.com/unix-cut/</vt:lpwstr>
      </vt:variant>
      <vt:variant>
        <vt:lpwstr>what-is-the-cut-command-in-unix</vt:lpwstr>
      </vt:variant>
      <vt:variant>
        <vt:i4>720981</vt:i4>
      </vt:variant>
      <vt:variant>
        <vt:i4>0</vt:i4>
      </vt:variant>
      <vt:variant>
        <vt:i4>0</vt:i4>
      </vt:variant>
      <vt:variant>
        <vt:i4>5</vt:i4>
      </vt:variant>
      <vt:variant>
        <vt:lpwstr>http://www.contribute.geeksforgeeks.org/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Lam Quang Loc 202519496</cp:lastModifiedBy>
  <cp:revision>3</cp:revision>
  <cp:lastPrinted>2014-10-02T06:31:00Z</cp:lastPrinted>
  <dcterms:created xsi:type="dcterms:W3CDTF">2025-08-27T10:08:00Z</dcterms:created>
  <dcterms:modified xsi:type="dcterms:W3CDTF">2025-09-14T16:06:00Z</dcterms:modified>
</cp:coreProperties>
</file>